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66C" w:rsidRPr="00471F48" w:rsidRDefault="004F066C">
      <w:pPr>
        <w:pStyle w:val="a3"/>
        <w:wordWrap/>
        <w:jc w:val="center"/>
        <w:rPr>
          <w:rFonts w:asciiTheme="minorHAnsi" w:eastAsiaTheme="minorHAnsi" w:hAnsiTheme="minorHAnsi" w:cs="바탕체"/>
          <w:b/>
          <w:bCs/>
          <w:sz w:val="40"/>
          <w:szCs w:val="40"/>
        </w:rPr>
      </w:pPr>
      <w:r w:rsidRPr="00471F48">
        <w:rPr>
          <w:rFonts w:asciiTheme="minorHAnsi" w:eastAsiaTheme="minorHAnsi" w:hAnsiTheme="minorHAnsi" w:cs="바탕체" w:hint="eastAsia"/>
          <w:b/>
          <w:bCs/>
          <w:sz w:val="40"/>
          <w:szCs w:val="40"/>
        </w:rPr>
        <w:t>광고</w:t>
      </w:r>
      <w:r w:rsidRPr="00471F48">
        <w:rPr>
          <w:rFonts w:asciiTheme="minorHAnsi" w:eastAsiaTheme="minorHAnsi" w:hAnsiTheme="minorHAnsi" w:cs="바탕체"/>
          <w:b/>
          <w:bCs/>
          <w:sz w:val="40"/>
          <w:szCs w:val="40"/>
        </w:rPr>
        <w:t xml:space="preserve"> </w:t>
      </w:r>
      <w:r w:rsidRPr="00471F48">
        <w:rPr>
          <w:rFonts w:asciiTheme="minorHAnsi" w:eastAsiaTheme="minorHAnsi" w:hAnsiTheme="minorHAnsi" w:cs="바탕체" w:hint="eastAsia"/>
          <w:b/>
          <w:bCs/>
          <w:sz w:val="40"/>
          <w:szCs w:val="40"/>
        </w:rPr>
        <w:t>계약서</w:t>
      </w:r>
      <w:r w:rsidRPr="00471F48">
        <w:rPr>
          <w:rFonts w:asciiTheme="minorHAnsi" w:eastAsiaTheme="minorHAnsi" w:hAnsiTheme="minorHAnsi" w:cs="바탕체"/>
          <w:b/>
          <w:bCs/>
          <w:sz w:val="40"/>
          <w:szCs w:val="40"/>
        </w:rPr>
        <w:t xml:space="preserve"> </w:t>
      </w:r>
    </w:p>
    <w:p w:rsidR="004E24C2" w:rsidRDefault="004E24C2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E24C2" w:rsidRDefault="004E24C2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Pr="00471F48" w:rsidRDefault="00B25E60" w:rsidP="00B25E60">
      <w:pPr>
        <w:pStyle w:val="a3"/>
        <w:rPr>
          <w:rFonts w:asciiTheme="minorHAnsi" w:eastAsiaTheme="minorHAnsi" w:hAnsiTheme="minorHAnsi" w:cs="바탕체"/>
          <w:sz w:val="22"/>
          <w:szCs w:val="22"/>
        </w:rPr>
      </w:pPr>
    </w:p>
    <w:p w:rsidR="00B25E60" w:rsidRPr="00471F48" w:rsidRDefault="00B25E60" w:rsidP="00B25E60">
      <w:pPr>
        <w:pStyle w:val="a3"/>
        <w:rPr>
          <w:rFonts w:asciiTheme="minorHAnsi" w:eastAsiaTheme="minorHAnsi" w:hAnsiTheme="minorHAnsi" w:cs="바탕체"/>
          <w:sz w:val="22"/>
          <w:szCs w:val="22"/>
        </w:rPr>
      </w:pPr>
    </w:p>
    <w:p w:rsidR="00B25E60" w:rsidRPr="00471F48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Pr="004E24C2" w:rsidRDefault="00B25E60" w:rsidP="00B25E60">
      <w:pPr>
        <w:pStyle w:val="a3"/>
        <w:spacing w:line="276" w:lineRule="auto"/>
        <w:ind w:firstLineChars="800" w:firstLine="2400"/>
        <w:jc w:val="left"/>
        <w:rPr>
          <w:rFonts w:asciiTheme="minorHAnsi" w:eastAsiaTheme="minorHAnsi" w:hAnsiTheme="minorHAnsi" w:cs="바탕체"/>
          <w:b/>
          <w:sz w:val="30"/>
          <w:szCs w:val="30"/>
        </w:rPr>
      </w:pPr>
      <w:r w:rsidRPr="004E24C2">
        <w:rPr>
          <w:rFonts w:asciiTheme="minorHAnsi" w:eastAsiaTheme="minorHAnsi" w:hAnsiTheme="minorHAnsi" w:cs="바탕체" w:hint="eastAsia"/>
          <w:b/>
          <w:sz w:val="30"/>
          <w:szCs w:val="30"/>
        </w:rPr>
        <w:t>갑: 미래에셋생명보험</w:t>
      </w:r>
      <w:r w:rsidRPr="004E24C2">
        <w:rPr>
          <w:rFonts w:asciiTheme="minorHAnsi" w:eastAsiaTheme="minorHAnsi" w:hAnsiTheme="minorHAnsi" w:cs="바탕체"/>
          <w:b/>
          <w:sz w:val="30"/>
          <w:szCs w:val="30"/>
        </w:rPr>
        <w:t>㈜</w:t>
      </w:r>
    </w:p>
    <w:p w:rsidR="00B25E60" w:rsidRPr="004E24C2" w:rsidRDefault="00B25E60" w:rsidP="00B25E60">
      <w:pPr>
        <w:pStyle w:val="a3"/>
        <w:spacing w:line="276" w:lineRule="auto"/>
        <w:ind w:firstLineChars="800" w:firstLine="2400"/>
        <w:jc w:val="left"/>
        <w:rPr>
          <w:rFonts w:asciiTheme="minorHAnsi" w:eastAsiaTheme="minorHAnsi" w:hAnsiTheme="minorHAnsi" w:cs="바탕체"/>
          <w:b/>
          <w:sz w:val="30"/>
          <w:szCs w:val="30"/>
        </w:rPr>
      </w:pPr>
      <w:r w:rsidRPr="004E24C2">
        <w:rPr>
          <w:rFonts w:asciiTheme="minorHAnsi" w:eastAsiaTheme="minorHAnsi" w:hAnsiTheme="minorHAnsi" w:cs="바탕체" w:hint="eastAsia"/>
          <w:b/>
          <w:sz w:val="30"/>
          <w:szCs w:val="30"/>
        </w:rPr>
        <w:t>을</w:t>
      </w:r>
      <w:r>
        <w:rPr>
          <w:rFonts w:asciiTheme="minorHAnsi" w:eastAsiaTheme="minorHAnsi" w:hAnsiTheme="minorHAnsi" w:cs="바탕체" w:hint="eastAsia"/>
          <w:b/>
          <w:sz w:val="30"/>
          <w:szCs w:val="30"/>
        </w:rPr>
        <w:t>: OOOOOOOOOOO</w:t>
      </w:r>
    </w:p>
    <w:p w:rsidR="00B25E60" w:rsidRDefault="00B25E60" w:rsidP="00B25E60">
      <w:pPr>
        <w:pStyle w:val="a3"/>
        <w:spacing w:line="276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276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B25E60" w:rsidRDefault="00B25E60" w:rsidP="00B25E60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E24C2" w:rsidRPr="00B25E60" w:rsidRDefault="004E24C2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미래에셋생명보험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주식회사</w:t>
      </w:r>
      <w:r w:rsidRPr="00471F48">
        <w:rPr>
          <w:rFonts w:asciiTheme="minorHAnsi" w:eastAsiaTheme="minorHAnsi" w:hAnsiTheme="minorHAnsi" w:cs="바탕체"/>
          <w:sz w:val="21"/>
          <w:szCs w:val="21"/>
        </w:rPr>
        <w:t>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“갑”이라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한다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)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58224D" w:rsidRPr="00471F48">
        <w:rPr>
          <w:rFonts w:asciiTheme="minorHAnsi" w:eastAsiaTheme="minorHAnsi" w:hAnsiTheme="minorHAnsi" w:cs="바탕체" w:hint="eastAsia"/>
          <w:sz w:val="21"/>
          <w:szCs w:val="21"/>
        </w:rPr>
        <w:t>[OOOOO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주식회사</w:t>
      </w:r>
      <w:r w:rsidR="0058224D" w:rsidRPr="00471F48">
        <w:rPr>
          <w:rFonts w:asciiTheme="minorHAnsi" w:eastAsiaTheme="minorHAnsi" w:hAnsiTheme="minorHAnsi" w:cs="바탕체" w:hint="eastAsia"/>
          <w:sz w:val="21"/>
          <w:szCs w:val="21"/>
        </w:rPr>
        <w:t>]</w:t>
      </w:r>
      <w:r w:rsidRPr="00471F48">
        <w:rPr>
          <w:rFonts w:asciiTheme="minorHAnsi" w:eastAsiaTheme="minorHAnsi" w:hAnsiTheme="minorHAnsi" w:cs="바탕체"/>
          <w:sz w:val="21"/>
          <w:szCs w:val="21"/>
        </w:rPr>
        <w:t>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“을”이라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한다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)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proofErr w:type="gramStart"/>
      <w:r w:rsidR="0058224D" w:rsidRPr="00471F48">
        <w:rPr>
          <w:rFonts w:asciiTheme="minorHAnsi" w:eastAsiaTheme="minorHAnsi" w:hAnsiTheme="minorHAnsi" w:cs="바탕체" w:hint="eastAsia"/>
          <w:sz w:val="21"/>
          <w:szCs w:val="21"/>
        </w:rPr>
        <w:t>[             ]</w:t>
      </w:r>
      <w:proofErr w:type="gramEnd"/>
      <w:r w:rsidR="0058224D" w:rsidRPr="00471F48">
        <w:rPr>
          <w:rFonts w:asciiTheme="minorHAnsi" w:eastAsiaTheme="minorHAnsi" w:hAnsiTheme="minorHAnsi" w:cs="바탕체" w:hint="eastAsia"/>
          <w:sz w:val="21"/>
          <w:szCs w:val="21"/>
        </w:rPr>
        <w:t>광고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대한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다음과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같이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체결한다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. </w:t>
      </w: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="006402E0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/>
          <w:sz w:val="21"/>
          <w:szCs w:val="21"/>
        </w:rPr>
        <w:t>1</w:t>
      </w:r>
      <w:r w:rsidR="006402E0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목적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) </w:t>
      </w: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230355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제공하는 광고매체에 </w:t>
      </w:r>
      <w:r w:rsidR="00230355" w:rsidRPr="00471F48">
        <w:rPr>
          <w:rFonts w:asciiTheme="minorHAnsi" w:eastAsiaTheme="minorHAnsi" w:hAnsiTheme="minorHAnsi" w:cs="바탕체"/>
          <w:sz w:val="21"/>
          <w:szCs w:val="21"/>
        </w:rPr>
        <w:t>“</w:t>
      </w:r>
      <w:r w:rsidR="00230355" w:rsidRPr="00471F48">
        <w:rPr>
          <w:rFonts w:asciiTheme="minorHAnsi" w:eastAsiaTheme="minorHAnsi" w:hAnsiTheme="minorHAnsi" w:cs="바탕체" w:hint="eastAsia"/>
          <w:sz w:val="21"/>
          <w:szCs w:val="21"/>
        </w:rPr>
        <w:t>갑</w:t>
      </w:r>
      <w:r w:rsidR="00230355" w:rsidRPr="00471F48">
        <w:rPr>
          <w:rFonts w:asciiTheme="minorHAnsi" w:eastAsiaTheme="minorHAnsi" w:hAnsiTheme="minorHAnsi" w:cs="바탕체"/>
          <w:sz w:val="21"/>
          <w:szCs w:val="21"/>
        </w:rPr>
        <w:t>”</w:t>
      </w:r>
      <w:r w:rsidR="00230355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의 광고를 게시하고 성실히 유지 관리함으로써 </w:t>
      </w:r>
      <w:r w:rsidR="00230355" w:rsidRPr="00471F48">
        <w:rPr>
          <w:rFonts w:asciiTheme="minorHAnsi" w:eastAsiaTheme="minorHAnsi" w:hAnsiTheme="minorHAnsi" w:cs="바탕체"/>
          <w:sz w:val="21"/>
          <w:szCs w:val="21"/>
        </w:rPr>
        <w:t>“</w:t>
      </w:r>
      <w:r w:rsidR="00230355" w:rsidRPr="00471F48">
        <w:rPr>
          <w:rFonts w:asciiTheme="minorHAnsi" w:eastAsiaTheme="minorHAnsi" w:hAnsiTheme="minorHAnsi" w:cs="바탕체" w:hint="eastAsia"/>
          <w:sz w:val="21"/>
          <w:szCs w:val="21"/>
        </w:rPr>
        <w:t>갑</w:t>
      </w:r>
      <w:r w:rsidR="00230355" w:rsidRPr="00471F48">
        <w:rPr>
          <w:rFonts w:asciiTheme="minorHAnsi" w:eastAsiaTheme="minorHAnsi" w:hAnsiTheme="minorHAnsi" w:cs="바탕체"/>
          <w:sz w:val="21"/>
          <w:szCs w:val="21"/>
        </w:rPr>
        <w:t>”</w:t>
      </w:r>
      <w:r w:rsidR="00230355" w:rsidRPr="00471F48">
        <w:rPr>
          <w:rFonts w:asciiTheme="minorHAnsi" w:eastAsiaTheme="minorHAnsi" w:hAnsiTheme="minorHAnsi" w:cs="바탕체" w:hint="eastAsia"/>
          <w:sz w:val="21"/>
          <w:szCs w:val="21"/>
        </w:rPr>
        <w:t>이 최대한 광고효과를 얻을 수 있도록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상호간의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권리의무를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정하는데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목적이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있다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. </w:t>
      </w: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color w:val="FF0000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>제</w:t>
      </w:r>
      <w:r w:rsidR="006402E0" w:rsidRPr="00471F48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/>
          <w:color w:val="FF0000"/>
          <w:sz w:val="21"/>
          <w:szCs w:val="21"/>
        </w:rPr>
        <w:t>2</w:t>
      </w:r>
      <w:r w:rsidR="006402E0" w:rsidRPr="00471F48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>조</w:t>
      </w:r>
      <w:r w:rsidRPr="00471F48">
        <w:rPr>
          <w:rFonts w:asciiTheme="minorHAnsi" w:eastAsiaTheme="minorHAnsi" w:hAnsiTheme="minorHAnsi" w:cs="바탕체"/>
          <w:color w:val="FF0000"/>
          <w:sz w:val="21"/>
          <w:szCs w:val="21"/>
        </w:rPr>
        <w:t xml:space="preserve"> (</w:t>
      </w:r>
      <w:r w:rsidRPr="00471F48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>광고물</w:t>
      </w:r>
      <w:r w:rsidRPr="00471F48">
        <w:rPr>
          <w:rFonts w:asciiTheme="minorHAnsi" w:eastAsiaTheme="minorHAnsi" w:hAnsiTheme="minorHAnsi" w:cs="바탕체"/>
          <w:color w:val="FF0000"/>
          <w:sz w:val="21"/>
          <w:szCs w:val="21"/>
        </w:rPr>
        <w:t xml:space="preserve">) </w:t>
      </w:r>
    </w:p>
    <w:p w:rsidR="00230355" w:rsidRPr="00471F48" w:rsidRDefault="00230355" w:rsidP="00230355">
      <w:pPr>
        <w:pStyle w:val="a3"/>
        <w:numPr>
          <w:ilvl w:val="0"/>
          <w:numId w:val="10"/>
        </w:numPr>
        <w:spacing w:line="-352" w:lineRule="auto"/>
        <w:rPr>
          <w:rFonts w:asciiTheme="minorHAnsi" w:eastAsiaTheme="minorHAnsi" w:hAnsiTheme="minorHAnsi" w:cs="바탕체"/>
          <w:color w:val="FF0000"/>
          <w:sz w:val="21"/>
          <w:szCs w:val="21"/>
        </w:rPr>
      </w:pPr>
      <w:commentRangeStart w:id="0"/>
      <w:r w:rsidRPr="00471F48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>광고매체</w:t>
      </w:r>
      <w:commentRangeEnd w:id="0"/>
      <w:r w:rsidRPr="00471F48">
        <w:rPr>
          <w:rStyle w:val="a8"/>
          <w:rFonts w:asciiTheme="minorHAnsi" w:eastAsiaTheme="minorHAnsi" w:hAnsiTheme="minorHAnsi" w:cs="Times New Roman"/>
          <w:color w:val="auto"/>
          <w:kern w:val="2"/>
        </w:rPr>
        <w:commentReference w:id="0"/>
      </w:r>
      <w:r w:rsidRPr="00471F48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>:</w:t>
      </w:r>
    </w:p>
    <w:p w:rsidR="00230355" w:rsidRPr="00471F48" w:rsidRDefault="00230355" w:rsidP="00230355">
      <w:pPr>
        <w:pStyle w:val="a3"/>
        <w:numPr>
          <w:ilvl w:val="0"/>
          <w:numId w:val="10"/>
        </w:numPr>
        <w:spacing w:line="-352" w:lineRule="auto"/>
        <w:rPr>
          <w:rFonts w:asciiTheme="minorHAnsi" w:eastAsiaTheme="minorHAnsi" w:hAnsiTheme="minorHAnsi" w:cs="바탕체"/>
          <w:color w:val="FF0000"/>
          <w:sz w:val="21"/>
          <w:szCs w:val="21"/>
        </w:rPr>
      </w:pPr>
      <w:commentRangeStart w:id="1"/>
      <w:r w:rsidRPr="00471F48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>사이즈:</w:t>
      </w:r>
      <w:commentRangeEnd w:id="1"/>
      <w:r w:rsidR="00DB4677" w:rsidRPr="00471F48">
        <w:rPr>
          <w:rStyle w:val="a8"/>
          <w:rFonts w:asciiTheme="minorHAnsi" w:eastAsiaTheme="minorHAnsi" w:hAnsiTheme="minorHAnsi" w:cs="Times New Roman"/>
          <w:color w:val="auto"/>
          <w:kern w:val="2"/>
        </w:rPr>
        <w:commentReference w:id="1"/>
      </w:r>
    </w:p>
    <w:p w:rsidR="00230355" w:rsidRPr="00471F48" w:rsidRDefault="00230355" w:rsidP="00230355">
      <w:pPr>
        <w:pStyle w:val="a3"/>
        <w:numPr>
          <w:ilvl w:val="0"/>
          <w:numId w:val="10"/>
        </w:numPr>
        <w:spacing w:line="-352" w:lineRule="auto"/>
        <w:rPr>
          <w:rFonts w:asciiTheme="minorHAnsi" w:eastAsiaTheme="minorHAnsi" w:hAnsiTheme="minorHAnsi" w:cs="바탕체"/>
          <w:color w:val="FF0000"/>
          <w:sz w:val="21"/>
          <w:szCs w:val="21"/>
        </w:rPr>
      </w:pPr>
      <w:commentRangeStart w:id="2"/>
      <w:r w:rsidRPr="00471F48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>광고방법</w:t>
      </w:r>
      <w:commentRangeEnd w:id="2"/>
      <w:r w:rsidR="00DB4677" w:rsidRPr="00471F48">
        <w:rPr>
          <w:rStyle w:val="a8"/>
          <w:rFonts w:asciiTheme="minorHAnsi" w:eastAsiaTheme="minorHAnsi" w:hAnsiTheme="minorHAnsi" w:cs="Times New Roman"/>
          <w:color w:val="auto"/>
          <w:kern w:val="2"/>
        </w:rPr>
        <w:commentReference w:id="2"/>
      </w:r>
      <w:r w:rsidR="003C44C9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 xml:space="preserve"> </w:t>
      </w:r>
      <w:r w:rsidR="003C44C9" w:rsidRPr="00EF18C9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및 위치(장소)</w:t>
      </w:r>
      <w:r w:rsidRPr="00471F48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>:</w:t>
      </w:r>
    </w:p>
    <w:p w:rsidR="00230355" w:rsidRPr="00471F48" w:rsidRDefault="00230355" w:rsidP="00230355">
      <w:pPr>
        <w:pStyle w:val="a3"/>
        <w:numPr>
          <w:ilvl w:val="0"/>
          <w:numId w:val="10"/>
        </w:numPr>
        <w:spacing w:line="-352" w:lineRule="auto"/>
        <w:rPr>
          <w:rFonts w:asciiTheme="minorHAnsi" w:eastAsiaTheme="minorHAnsi" w:hAnsiTheme="minorHAnsi" w:cs="바탕체"/>
          <w:color w:val="FF0000"/>
          <w:sz w:val="21"/>
          <w:szCs w:val="21"/>
        </w:rPr>
      </w:pPr>
      <w:commentRangeStart w:id="3"/>
      <w:r w:rsidRPr="00471F48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>광고</w:t>
      </w:r>
      <w:r w:rsidR="004400E8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>료 및 지급방식</w:t>
      </w:r>
      <w:r w:rsidRPr="00471F48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>:</w:t>
      </w:r>
      <w:commentRangeEnd w:id="3"/>
      <w:r w:rsidR="00DB4677" w:rsidRPr="00471F48">
        <w:rPr>
          <w:rStyle w:val="a8"/>
          <w:rFonts w:asciiTheme="minorHAnsi" w:eastAsiaTheme="minorHAnsi" w:hAnsiTheme="minorHAnsi" w:cs="Times New Roman"/>
          <w:color w:val="auto"/>
          <w:kern w:val="2"/>
        </w:rPr>
        <w:commentReference w:id="3"/>
      </w:r>
    </w:p>
    <w:p w:rsidR="00230355" w:rsidRPr="00471F48" w:rsidRDefault="00230355" w:rsidP="00230355">
      <w:pPr>
        <w:pStyle w:val="a3"/>
        <w:numPr>
          <w:ilvl w:val="0"/>
          <w:numId w:val="10"/>
        </w:numPr>
        <w:spacing w:line="-352" w:lineRule="auto"/>
        <w:rPr>
          <w:rFonts w:asciiTheme="minorHAnsi" w:eastAsiaTheme="minorHAnsi" w:hAnsiTheme="minorHAnsi" w:cs="바탕체"/>
          <w:color w:val="FF0000"/>
          <w:sz w:val="21"/>
          <w:szCs w:val="21"/>
        </w:rPr>
      </w:pPr>
      <w:commentRangeStart w:id="4"/>
      <w:r w:rsidRPr="00471F48">
        <w:rPr>
          <w:rFonts w:asciiTheme="minorHAnsi" w:eastAsiaTheme="minorHAnsi" w:hAnsiTheme="minorHAnsi" w:cs="바탕체" w:hint="eastAsia"/>
          <w:color w:val="FF0000"/>
          <w:sz w:val="21"/>
          <w:szCs w:val="21"/>
        </w:rPr>
        <w:t>기타:</w:t>
      </w:r>
      <w:commentRangeEnd w:id="4"/>
      <w:r w:rsidR="00DB4677" w:rsidRPr="00471F48">
        <w:rPr>
          <w:rStyle w:val="a8"/>
          <w:rFonts w:asciiTheme="minorHAnsi" w:eastAsiaTheme="minorHAnsi" w:hAnsiTheme="minorHAnsi" w:cs="Times New Roman"/>
          <w:color w:val="auto"/>
          <w:kern w:val="2"/>
        </w:rPr>
        <w:commentReference w:id="4"/>
      </w: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>3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계약기간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) </w:t>
      </w: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color w:val="auto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계약기간은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proofErr w:type="gramStart"/>
      <w:r w:rsidR="00DB4677" w:rsidRPr="00471F48">
        <w:rPr>
          <w:rFonts w:asciiTheme="minorHAnsi" w:eastAsiaTheme="minorHAnsi" w:hAnsiTheme="minorHAnsi" w:cs="바탕체"/>
          <w:color w:val="auto"/>
          <w:sz w:val="21"/>
          <w:szCs w:val="21"/>
        </w:rPr>
        <w:t>20</w:t>
      </w:r>
      <w:r w:rsidR="00DB4677"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  </w:t>
      </w:r>
      <w:r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년</w:t>
      </w:r>
      <w:proofErr w:type="gramEnd"/>
      <w:r w:rsidR="00DB4677" w:rsidRPr="00471F48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="00DB4677"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월</w:t>
      </w:r>
      <w:r w:rsidR="00DB4677" w:rsidRPr="00471F48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="00DB4677"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 </w:t>
      </w:r>
      <w:r w:rsidR="009602AD"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일</w:t>
      </w:r>
      <w:r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부터</w:t>
      </w:r>
      <w:r w:rsidR="00DB4677" w:rsidRPr="00471F48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20</w:t>
      </w:r>
      <w:r w:rsidR="00DB4677"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  </w:t>
      </w:r>
      <w:r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년</w:t>
      </w:r>
      <w:r w:rsidR="00DB4677"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  </w:t>
      </w:r>
      <w:r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월</w:t>
      </w:r>
      <w:r w:rsidR="00DB4677"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   </w:t>
      </w:r>
      <w:r w:rsidR="009602AD"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일</w:t>
      </w:r>
      <w:r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까지로</w:t>
      </w:r>
      <w:r w:rsidRPr="00471F48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한다</w:t>
      </w:r>
      <w:r w:rsidRPr="00471F48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. </w:t>
      </w:r>
      <w:r w:rsidR="00DB4677"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단, </w:t>
      </w:r>
      <w:r w:rsidR="00BE4A3A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광고게</w:t>
      </w:r>
      <w:r w:rsidR="003C44C9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시가</w:t>
      </w:r>
      <w:r w:rsidR="00DB4677"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 지연되었을 때는 지연</w:t>
      </w:r>
      <w:bookmarkStart w:id="5" w:name="_GoBack"/>
      <w:bookmarkEnd w:id="5"/>
      <w:r w:rsidR="00DB4677"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된 기간</w:t>
      </w:r>
      <w:r w:rsidR="003C44C9" w:rsidRPr="00EF18C9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(</w:t>
      </w:r>
      <w:r w:rsidR="001B02EB" w:rsidRPr="00EF18C9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노출 </w:t>
      </w:r>
      <w:r w:rsidR="003C44C9" w:rsidRPr="00EF18C9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횟수)</w:t>
      </w:r>
      <w:r w:rsidR="00DB4677" w:rsidRPr="00471F48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만큼 계약기간을 연장할 수 있다.</w:t>
      </w:r>
    </w:p>
    <w:p w:rsidR="00DB4677" w:rsidRPr="00471F48" w:rsidRDefault="00DB4677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="006402E0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="006402E0" w:rsidRPr="00471F48">
        <w:rPr>
          <w:rFonts w:asciiTheme="minorHAnsi" w:eastAsiaTheme="minorHAnsi" w:hAnsiTheme="minorHAnsi" w:cs="바탕체"/>
          <w:sz w:val="21"/>
          <w:szCs w:val="21"/>
        </w:rPr>
        <w:t>4</w:t>
      </w:r>
      <w:r w:rsidR="006402E0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소재변경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및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광고료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) </w:t>
      </w:r>
    </w:p>
    <w:p w:rsidR="004F066C" w:rsidRPr="00471F48" w:rsidRDefault="004F066C">
      <w:pPr>
        <w:pStyle w:val="a3"/>
        <w:numPr>
          <w:ilvl w:val="0"/>
          <w:numId w:val="1"/>
        </w:numPr>
        <w:tabs>
          <w:tab w:val="left" w:pos="1180"/>
        </w:tabs>
        <w:wordWrap/>
        <w:spacing w:line="-352" w:lineRule="auto"/>
        <w:ind w:left="826" w:hanging="400"/>
        <w:jc w:val="left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최초집행포함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광고의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proofErr w:type="spellStart"/>
      <w:r w:rsidR="00984A94" w:rsidRPr="00471F48">
        <w:rPr>
          <w:rFonts w:asciiTheme="minorHAnsi" w:eastAsiaTheme="minorHAnsi" w:hAnsiTheme="minorHAnsi" w:cs="바탕체" w:hint="eastAsia"/>
          <w:sz w:val="21"/>
          <w:szCs w:val="21"/>
        </w:rPr>
        <w:t>컨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텐츠</w:t>
      </w:r>
      <w:proofErr w:type="spellEnd"/>
      <w:r w:rsidR="00D14155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proofErr w:type="spellStart"/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변경시는</w:t>
      </w:r>
      <w:proofErr w:type="spellEnd"/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제작한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광고물을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3C44C9">
        <w:rPr>
          <w:rFonts w:asciiTheme="minorHAnsi" w:eastAsiaTheme="minorHAnsi" w:hAnsiTheme="minorHAnsi" w:cs="바탕체" w:hint="eastAsia"/>
          <w:sz w:val="21"/>
          <w:szCs w:val="21"/>
        </w:rPr>
        <w:t>“을”이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전달받아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반영</w:t>
      </w:r>
      <w:r w:rsidR="00DB4677" w:rsidRPr="00471F48">
        <w:rPr>
          <w:rFonts w:asciiTheme="minorHAnsi" w:eastAsiaTheme="minorHAnsi" w:hAnsiTheme="minorHAnsi" w:cs="바탕체"/>
          <w:sz w:val="21"/>
          <w:szCs w:val="21"/>
        </w:rPr>
        <w:t>,</w:t>
      </w:r>
      <w:r w:rsidR="00DB4677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집행하는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것으로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한다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471F48" w:rsidRDefault="004F066C">
      <w:pPr>
        <w:pStyle w:val="a4"/>
        <w:numPr>
          <w:ilvl w:val="0"/>
          <w:numId w:val="1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관리보고서와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세금계산서를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첨부하여</w:t>
      </w:r>
      <w:r w:rsidR="00DB4677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광고료를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청구하면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7A3BC8" w:rsidRPr="00471F48">
        <w:rPr>
          <w:rFonts w:asciiTheme="minorHAnsi" w:eastAsiaTheme="minorHAnsi" w:hAnsiTheme="minorHAnsi" w:cs="바탕체" w:hint="eastAsia"/>
          <w:sz w:val="21"/>
          <w:szCs w:val="21"/>
        </w:rPr>
        <w:t>검수 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7A3BC8" w:rsidRPr="00471F48">
        <w:rPr>
          <w:rFonts w:asciiTheme="minorHAnsi" w:eastAsiaTheme="minorHAnsi" w:hAnsiTheme="minorHAnsi" w:cs="바탕체" w:hint="eastAsia"/>
          <w:sz w:val="21"/>
          <w:szCs w:val="21"/>
        </w:rPr>
        <w:t>30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일이내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광고료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7A3BC8" w:rsidRPr="00471F48">
        <w:rPr>
          <w:rFonts w:asciiTheme="minorHAnsi" w:eastAsiaTheme="minorHAnsi" w:hAnsiTheme="minorHAnsi" w:cs="바탕체" w:hint="eastAsia"/>
          <w:sz w:val="21"/>
          <w:szCs w:val="21"/>
        </w:rPr>
        <w:t>00,000,000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원</w:t>
      </w:r>
      <w:r w:rsidRPr="00471F48">
        <w:rPr>
          <w:rFonts w:asciiTheme="minorHAnsi" w:eastAsiaTheme="minorHAnsi" w:hAnsiTheme="minorHAnsi" w:cs="바탕체"/>
          <w:sz w:val="21"/>
          <w:szCs w:val="21"/>
        </w:rPr>
        <w:t>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부가세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별도</w:t>
      </w:r>
      <w:r w:rsidRPr="00471F48">
        <w:rPr>
          <w:rFonts w:asciiTheme="minorHAnsi" w:eastAsiaTheme="minorHAnsi" w:hAnsiTheme="minorHAnsi" w:cs="바탕체"/>
          <w:sz w:val="21"/>
          <w:szCs w:val="21"/>
        </w:rPr>
        <w:t>)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7A3BC8" w:rsidRPr="00471F48">
        <w:rPr>
          <w:rFonts w:asciiTheme="minorHAnsi" w:eastAsiaTheme="minorHAnsi" w:hAnsiTheme="minorHAnsi" w:cs="바탕체" w:hint="eastAsia"/>
          <w:sz w:val="21"/>
          <w:szCs w:val="21"/>
        </w:rPr>
        <w:t>지급한다.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BC53D1">
        <w:rPr>
          <w:rFonts w:asciiTheme="minorHAnsi" w:eastAsiaTheme="minorHAnsi" w:hAnsiTheme="minorHAnsi" w:cs="바탕체" w:hint="eastAsia"/>
          <w:sz w:val="21"/>
          <w:szCs w:val="21"/>
        </w:rPr>
        <w:t xml:space="preserve">단, 광고료가 </w:t>
      </w:r>
      <w:proofErr w:type="spellStart"/>
      <w:r w:rsidR="00BC53D1">
        <w:rPr>
          <w:rFonts w:asciiTheme="minorHAnsi" w:eastAsiaTheme="minorHAnsi" w:hAnsiTheme="minorHAnsi" w:cs="바탕체" w:hint="eastAsia"/>
          <w:sz w:val="21"/>
          <w:szCs w:val="21"/>
        </w:rPr>
        <w:t>선지급되는</w:t>
      </w:r>
      <w:proofErr w:type="spellEnd"/>
      <w:r w:rsidR="00BC53D1">
        <w:rPr>
          <w:rFonts w:asciiTheme="minorHAnsi" w:eastAsiaTheme="minorHAnsi" w:hAnsiTheme="minorHAnsi" w:cs="바탕체" w:hint="eastAsia"/>
          <w:sz w:val="21"/>
          <w:szCs w:val="21"/>
        </w:rPr>
        <w:t xml:space="preserve"> 경우에는 세금계산서 첨부만으로 광고료 청구가 가능하다.</w:t>
      </w: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="006402E0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/>
          <w:sz w:val="21"/>
          <w:szCs w:val="21"/>
        </w:rPr>
        <w:t>5</w:t>
      </w:r>
      <w:r w:rsidR="006402E0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의무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및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책임</w:t>
      </w:r>
      <w:r w:rsidRPr="00471F48">
        <w:rPr>
          <w:rFonts w:asciiTheme="minorHAnsi" w:eastAsiaTheme="minorHAnsi" w:hAnsiTheme="minorHAnsi" w:cs="바탕체"/>
          <w:sz w:val="21"/>
          <w:szCs w:val="21"/>
        </w:rPr>
        <w:t>)</w:t>
      </w:r>
    </w:p>
    <w:p w:rsidR="004842C6" w:rsidRDefault="007A3BC8" w:rsidP="007A3BC8">
      <w:pPr>
        <w:pStyle w:val="a4"/>
        <w:numPr>
          <w:ilvl w:val="0"/>
          <w:numId w:val="2"/>
        </w:numPr>
        <w:spacing w:line="-352" w:lineRule="auto"/>
        <w:ind w:left="826" w:hanging="400"/>
        <w:rPr>
          <w:rFonts w:asciiTheme="minorHAnsi" w:eastAsiaTheme="minorHAnsi" w:hAnsiTheme="minorHAnsi" w:cs="바탕체" w:hint="eastAsia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“을”은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계약기간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중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불가항력적인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사정으로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인해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계약이행이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불가능한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경우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또는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법규위반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등으로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광고물을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회수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또는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폐기할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경우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즉시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“갑”에게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그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사실을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F066C" w:rsidRPr="004842C6">
        <w:rPr>
          <w:rFonts w:asciiTheme="minorHAnsi" w:eastAsiaTheme="minorHAnsi" w:hAnsiTheme="minorHAnsi" w:cs="바탕체" w:hint="eastAsia"/>
          <w:sz w:val="21"/>
          <w:szCs w:val="21"/>
        </w:rPr>
        <w:t>알</w:t>
      </w:r>
      <w:r w:rsidR="004842C6">
        <w:rPr>
          <w:rFonts w:asciiTheme="minorHAnsi" w:eastAsiaTheme="minorHAnsi" w:hAnsiTheme="minorHAnsi" w:cs="바탕체" w:hint="eastAsia"/>
          <w:sz w:val="21"/>
          <w:szCs w:val="21"/>
        </w:rPr>
        <w:t>려야 한다.</w:t>
      </w:r>
    </w:p>
    <w:p w:rsidR="004F066C" w:rsidRPr="004842C6" w:rsidRDefault="004842C6" w:rsidP="007A3BC8">
      <w:pPr>
        <w:pStyle w:val="a4"/>
        <w:numPr>
          <w:ilvl w:val="0"/>
          <w:numId w:val="2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>
        <w:rPr>
          <w:rFonts w:asciiTheme="minorHAnsi" w:eastAsiaTheme="minorHAnsi" w:hAnsiTheme="minorHAnsi" w:cs="바탕체"/>
          <w:sz w:val="21"/>
          <w:szCs w:val="21"/>
        </w:rPr>
        <w:t>“</w:t>
      </w:r>
      <w:r>
        <w:rPr>
          <w:rFonts w:asciiTheme="minorHAnsi" w:eastAsiaTheme="minorHAnsi" w:hAnsiTheme="minorHAnsi" w:cs="바탕체" w:hint="eastAsia"/>
          <w:sz w:val="21"/>
          <w:szCs w:val="21"/>
        </w:rPr>
        <w:t>을</w:t>
      </w:r>
      <w:r>
        <w:rPr>
          <w:rFonts w:asciiTheme="minorHAnsi" w:eastAsiaTheme="minorHAnsi" w:hAnsiTheme="minorHAnsi" w:cs="바탕체"/>
          <w:sz w:val="21"/>
          <w:szCs w:val="21"/>
        </w:rPr>
        <w:t>”</w:t>
      </w:r>
      <w:r>
        <w:rPr>
          <w:rFonts w:asciiTheme="minorHAnsi" w:eastAsiaTheme="minorHAnsi" w:hAnsiTheme="minorHAnsi" w:cs="바탕체" w:hint="eastAsia"/>
          <w:sz w:val="21"/>
          <w:szCs w:val="21"/>
        </w:rPr>
        <w:t>은</w:t>
      </w:r>
      <w:r w:rsidR="00BC53D1">
        <w:rPr>
          <w:rFonts w:asciiTheme="minorHAnsi" w:eastAsiaTheme="minorHAnsi" w:hAnsiTheme="minorHAnsi" w:cs="바탕체" w:hint="eastAsia"/>
          <w:sz w:val="21"/>
          <w:szCs w:val="21"/>
        </w:rPr>
        <w:t xml:space="preserve"> 제1항의 사유로 계약이행을 하지 못하는 경우,</w:t>
      </w:r>
      <w:r w:rsidR="004F066C" w:rsidRPr="004842C6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총 광고 기간(노출 횟수) 대비 광고가 노출되지 못한 </w:t>
      </w:r>
      <w:r>
        <w:rPr>
          <w:rFonts w:asciiTheme="minorHAnsi" w:eastAsiaTheme="minorHAnsi" w:hAnsiTheme="minorHAnsi" w:cs="바탕체"/>
          <w:color w:val="auto"/>
          <w:sz w:val="21"/>
          <w:szCs w:val="21"/>
        </w:rPr>
        <w:t>기간</w:t>
      </w:r>
      <w:r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(횟수)</w:t>
      </w:r>
      <w:r w:rsid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을</w:t>
      </w:r>
      <w:r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 </w:t>
      </w:r>
      <w:r w:rsid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비율로 계산한 금액을 </w:t>
      </w:r>
      <w:r w:rsidR="004F066C" w:rsidRPr="004842C6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제외한</w:t>
      </w:r>
      <w:r w:rsidRPr="004842C6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 광고료만을 청구하거나, 노출되지 못한 기간(노출 횟수)만큼 계약기간을 연장하여야 한다. 단 광고료</w:t>
      </w:r>
      <w:r w:rsidRPr="004842C6">
        <w:rPr>
          <w:rFonts w:asciiTheme="minorHAnsi" w:eastAsiaTheme="minorHAnsi" w:hAnsiTheme="minorHAnsi" w:cs="바탕체" w:hint="eastAsia"/>
          <w:color w:val="auto"/>
          <w:sz w:val="21"/>
          <w:szCs w:val="21"/>
        </w:rPr>
        <w:lastRenderedPageBreak/>
        <w:t xml:space="preserve">가 </w:t>
      </w:r>
      <w:proofErr w:type="spellStart"/>
      <w:r w:rsidRPr="004842C6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선지급된</w:t>
      </w:r>
      <w:proofErr w:type="spellEnd"/>
      <w:r w:rsidRPr="004842C6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 경우에는</w:t>
      </w:r>
      <w:r w:rsidR="004F066C" w:rsidRPr="004842C6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4842C6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총 광고 기간(노출 횟수)</w:t>
      </w:r>
      <w:r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 대비 광고가 노출되지 못한 기간(횟수)을 비율로 계산하여 </w:t>
      </w:r>
      <w:r>
        <w:rPr>
          <w:rFonts w:asciiTheme="minorHAnsi" w:eastAsiaTheme="minorHAnsi" w:hAnsiTheme="minorHAnsi" w:cs="바탕체"/>
          <w:color w:val="auto"/>
          <w:sz w:val="21"/>
          <w:szCs w:val="21"/>
        </w:rPr>
        <w:t>“</w:t>
      </w:r>
      <w:r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갑</w:t>
      </w:r>
      <w:r>
        <w:rPr>
          <w:rFonts w:asciiTheme="minorHAnsi" w:eastAsiaTheme="minorHAnsi" w:hAnsiTheme="minorHAnsi" w:cs="바탕체"/>
          <w:color w:val="auto"/>
          <w:sz w:val="21"/>
          <w:szCs w:val="21"/>
        </w:rPr>
        <w:t>”</w:t>
      </w:r>
      <w:r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에게 광고료를 반환하거나 계약기간을 연장하여야 한다.</w:t>
      </w:r>
    </w:p>
    <w:p w:rsidR="004F066C" w:rsidRPr="00471F48" w:rsidRDefault="004F066C">
      <w:pPr>
        <w:pStyle w:val="a4"/>
        <w:numPr>
          <w:ilvl w:val="0"/>
          <w:numId w:val="2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광고물을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최상의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상태로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유지토록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만전을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기하여야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한다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="006402E0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/>
          <w:sz w:val="21"/>
          <w:szCs w:val="21"/>
        </w:rPr>
        <w:t>6</w:t>
      </w:r>
      <w:r w:rsidR="006402E0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소유권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및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손해배상책임</w:t>
      </w:r>
      <w:r w:rsidRPr="00471F48">
        <w:rPr>
          <w:rFonts w:asciiTheme="minorHAnsi" w:eastAsiaTheme="minorHAnsi" w:hAnsiTheme="minorHAnsi" w:cs="바탕체"/>
          <w:sz w:val="21"/>
          <w:szCs w:val="21"/>
        </w:rPr>
        <w:t>)</w:t>
      </w:r>
    </w:p>
    <w:p w:rsidR="004F066C" w:rsidRPr="00471F48" w:rsidRDefault="004F066C">
      <w:pPr>
        <w:pStyle w:val="a4"/>
        <w:numPr>
          <w:ilvl w:val="0"/>
          <w:numId w:val="3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광고물의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소유권은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“갑”에게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있다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BC53D1" w:rsidRDefault="004F066C">
      <w:pPr>
        <w:pStyle w:val="a4"/>
        <w:numPr>
          <w:ilvl w:val="0"/>
          <w:numId w:val="3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“갑”은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계약의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계약기간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중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“을”의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고의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또는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과실로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광고효과가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전부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또는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일부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감소된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경우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이에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대한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손해배상을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청구할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수</w:t>
      </w:r>
      <w:r w:rsidRPr="00BC53D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sz w:val="21"/>
          <w:szCs w:val="21"/>
        </w:rPr>
        <w:t>있다</w:t>
      </w:r>
      <w:r w:rsidRPr="00BC53D1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BC53D1" w:rsidRDefault="004F066C">
      <w:pPr>
        <w:pStyle w:val="a4"/>
        <w:numPr>
          <w:ilvl w:val="0"/>
          <w:numId w:val="3"/>
        </w:numPr>
        <w:spacing w:line="-352" w:lineRule="auto"/>
        <w:ind w:left="826" w:hanging="400"/>
        <w:rPr>
          <w:rFonts w:asciiTheme="minorHAnsi" w:eastAsiaTheme="minorHAnsi" w:hAnsiTheme="minorHAnsi" w:cs="바탕체"/>
          <w:color w:val="auto"/>
          <w:sz w:val="21"/>
          <w:szCs w:val="21"/>
        </w:rPr>
      </w:pP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ab/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광고매체의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손상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등으로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인해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광고집행이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불가능한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경우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등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광고효과가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현저히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떨어지거나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광고가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불가능하다고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판단되는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경우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“갑”은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이에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대한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손해배상을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청구할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수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 xml:space="preserve"> </w:t>
      </w:r>
      <w:r w:rsidRP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있다</w:t>
      </w:r>
      <w:r w:rsidRPr="00BC53D1">
        <w:rPr>
          <w:rFonts w:asciiTheme="minorHAnsi" w:eastAsiaTheme="minorHAnsi" w:hAnsiTheme="minorHAnsi" w:cs="바탕체"/>
          <w:color w:val="auto"/>
          <w:sz w:val="21"/>
          <w:szCs w:val="21"/>
        </w:rPr>
        <w:t>.</w:t>
      </w:r>
      <w:r w:rsidR="00BC53D1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  </w:t>
      </w:r>
    </w:p>
    <w:p w:rsidR="004F066C" w:rsidRDefault="004F066C" w:rsidP="006402E0">
      <w:pPr>
        <w:pStyle w:val="a4"/>
        <w:numPr>
          <w:ilvl w:val="0"/>
          <w:numId w:val="3"/>
        </w:numPr>
        <w:spacing w:line="-352" w:lineRule="auto"/>
        <w:ind w:left="826" w:hanging="400"/>
        <w:rPr>
          <w:rFonts w:asciiTheme="minorHAnsi" w:eastAsiaTheme="minorHAnsi" w:hAnsiTheme="minorHAnsi" w:cs="바탕체" w:hint="eastAsia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광고물의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기타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집행과정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또는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집행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광고의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존속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관리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proofErr w:type="spellStart"/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폐첨</w:t>
      </w:r>
      <w:proofErr w:type="spellEnd"/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등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모든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관계행위와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관련하여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일어나는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모든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인적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물적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피해에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대하여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손해배상책임은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물론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일체의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민·형사상의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책임을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진다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BC53D1" w:rsidRPr="00471F48" w:rsidRDefault="00BC53D1" w:rsidP="006402E0">
      <w:pPr>
        <w:pStyle w:val="a4"/>
        <w:numPr>
          <w:ilvl w:val="0"/>
          <w:numId w:val="3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>
        <w:rPr>
          <w:rFonts w:asciiTheme="minorHAnsi" w:eastAsiaTheme="minorHAnsi" w:hAnsiTheme="minorHAnsi" w:cs="바탕체" w:hint="eastAsia"/>
          <w:sz w:val="21"/>
          <w:szCs w:val="21"/>
        </w:rPr>
        <w:t xml:space="preserve">  </w:t>
      </w:r>
      <w:r>
        <w:rPr>
          <w:rFonts w:asciiTheme="minorHAnsi" w:eastAsiaTheme="minorHAnsi" w:hAnsiTheme="minorHAnsi" w:cs="바탕체"/>
          <w:sz w:val="21"/>
          <w:szCs w:val="21"/>
        </w:rPr>
        <w:t>“</w:t>
      </w:r>
      <w:r>
        <w:rPr>
          <w:rFonts w:asciiTheme="minorHAnsi" w:eastAsiaTheme="minorHAnsi" w:hAnsiTheme="minorHAnsi" w:cs="바탕체" w:hint="eastAsia"/>
          <w:sz w:val="21"/>
          <w:szCs w:val="21"/>
        </w:rPr>
        <w:t>갑</w:t>
      </w:r>
      <w:r>
        <w:rPr>
          <w:rFonts w:asciiTheme="minorHAnsi" w:eastAsiaTheme="minorHAnsi" w:hAnsiTheme="minorHAnsi" w:cs="바탕체"/>
          <w:sz w:val="21"/>
          <w:szCs w:val="21"/>
        </w:rPr>
        <w:t>”</w:t>
      </w:r>
      <w:r>
        <w:rPr>
          <w:rFonts w:asciiTheme="minorHAnsi" w:eastAsiaTheme="minorHAnsi" w:hAnsiTheme="minorHAnsi" w:cs="바탕체" w:hint="eastAsia"/>
          <w:sz w:val="21"/>
          <w:szCs w:val="21"/>
        </w:rPr>
        <w:t>은 제2항</w:t>
      </w:r>
      <w:r w:rsidR="004400E8">
        <w:rPr>
          <w:rFonts w:asciiTheme="minorHAnsi" w:eastAsiaTheme="minorHAnsi" w:hAnsiTheme="minorHAnsi" w:cs="바탕체" w:hint="eastAsia"/>
          <w:sz w:val="21"/>
          <w:szCs w:val="21"/>
        </w:rPr>
        <w:t>부터</w:t>
      </w:r>
      <w:r>
        <w:rPr>
          <w:rFonts w:asciiTheme="minorHAnsi" w:eastAsiaTheme="minorHAnsi" w:hAnsiTheme="minorHAnsi" w:cs="바탕체" w:hint="eastAsia"/>
          <w:sz w:val="21"/>
          <w:szCs w:val="21"/>
        </w:rPr>
        <w:t xml:space="preserve"> 제4항</w:t>
      </w:r>
      <w:r w:rsidR="004400E8">
        <w:rPr>
          <w:rFonts w:asciiTheme="minorHAnsi" w:eastAsiaTheme="minorHAnsi" w:hAnsiTheme="minorHAnsi" w:cs="바탕체" w:hint="eastAsia"/>
          <w:sz w:val="21"/>
          <w:szCs w:val="21"/>
        </w:rPr>
        <w:t>의 사유</w:t>
      </w:r>
      <w:r w:rsidR="006A3DB1">
        <w:rPr>
          <w:rFonts w:asciiTheme="minorHAnsi" w:eastAsiaTheme="minorHAnsi" w:hAnsiTheme="minorHAnsi" w:cs="바탕체" w:hint="eastAsia"/>
          <w:sz w:val="21"/>
          <w:szCs w:val="21"/>
        </w:rPr>
        <w:t>로 인해 발생한 손해에 대하여 해당 손해액</w:t>
      </w:r>
      <w:r w:rsidR="006A3DB1">
        <w:rPr>
          <w:rFonts w:asciiTheme="minorHAnsi" w:eastAsiaTheme="minorHAnsi" w:hAnsiTheme="minorHAnsi" w:cs="바탕체"/>
          <w:sz w:val="21"/>
          <w:szCs w:val="21"/>
        </w:rPr>
        <w:t>만큼을</w:t>
      </w:r>
      <w:r w:rsidR="006A3DB1">
        <w:rPr>
          <w:rFonts w:asciiTheme="minorHAnsi" w:eastAsiaTheme="minorHAnsi" w:hAnsiTheme="minorHAnsi" w:cs="바탕체" w:hint="eastAsia"/>
          <w:sz w:val="21"/>
          <w:szCs w:val="21"/>
        </w:rPr>
        <w:t xml:space="preserve"> 공제한 나머지 광고료만을 </w:t>
      </w:r>
      <w:r w:rsidR="006A3DB1">
        <w:rPr>
          <w:rFonts w:asciiTheme="minorHAnsi" w:eastAsiaTheme="minorHAnsi" w:hAnsiTheme="minorHAnsi" w:cs="바탕체"/>
          <w:sz w:val="21"/>
          <w:szCs w:val="21"/>
        </w:rPr>
        <w:t>“</w:t>
      </w:r>
      <w:r w:rsidR="006A3DB1">
        <w:rPr>
          <w:rFonts w:asciiTheme="minorHAnsi" w:eastAsiaTheme="minorHAnsi" w:hAnsiTheme="minorHAnsi" w:cs="바탕체" w:hint="eastAsia"/>
          <w:sz w:val="21"/>
          <w:szCs w:val="21"/>
        </w:rPr>
        <w:t>을</w:t>
      </w:r>
      <w:r w:rsidR="006A3DB1">
        <w:rPr>
          <w:rFonts w:asciiTheme="minorHAnsi" w:eastAsiaTheme="minorHAnsi" w:hAnsiTheme="minorHAnsi" w:cs="바탕체"/>
          <w:sz w:val="21"/>
          <w:szCs w:val="21"/>
        </w:rPr>
        <w:t>”</w:t>
      </w:r>
      <w:r w:rsidR="006A3DB1">
        <w:rPr>
          <w:rFonts w:asciiTheme="minorHAnsi" w:eastAsiaTheme="minorHAnsi" w:hAnsiTheme="minorHAnsi" w:cs="바탕체" w:hint="eastAsia"/>
          <w:sz w:val="21"/>
          <w:szCs w:val="21"/>
        </w:rPr>
        <w:t>에게 지급할 수 있다.</w:t>
      </w:r>
    </w:p>
    <w:p w:rsidR="006402E0" w:rsidRPr="00471F48" w:rsidRDefault="006402E0" w:rsidP="006402E0">
      <w:pPr>
        <w:pStyle w:val="a4"/>
        <w:spacing w:line="-352" w:lineRule="auto"/>
        <w:ind w:left="826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7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계약해지에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따른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손해배상책임</w:t>
      </w:r>
      <w:r w:rsidRPr="00471F48">
        <w:rPr>
          <w:rFonts w:asciiTheme="minorHAnsi" w:eastAsiaTheme="minorHAnsi" w:hAnsiTheme="minorHAnsi" w:cs="바탕체"/>
          <w:sz w:val="21"/>
          <w:szCs w:val="21"/>
        </w:rPr>
        <w:t>)</w:t>
      </w:r>
    </w:p>
    <w:p w:rsidR="004F066C" w:rsidRPr="006A3DB1" w:rsidRDefault="004F066C">
      <w:pPr>
        <w:pStyle w:val="a3"/>
        <w:spacing w:line="-352" w:lineRule="auto"/>
        <w:ind w:left="36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다음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각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호에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해당하는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“갑”은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해지의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의사표시가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기재된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서면의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통지로써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계약해지를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할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수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있고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“갑”에게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손해가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발생한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경우에는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“을”은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이에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따른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손해배상책임을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진다</w:t>
      </w:r>
      <w:r w:rsidRPr="006A3DB1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6A3DB1" w:rsidRDefault="004F066C">
      <w:pPr>
        <w:pStyle w:val="a4"/>
        <w:numPr>
          <w:ilvl w:val="0"/>
          <w:numId w:val="4"/>
        </w:numPr>
        <w:spacing w:line="-352" w:lineRule="auto"/>
        <w:ind w:hanging="400"/>
        <w:rPr>
          <w:rFonts w:asciiTheme="minorHAnsi" w:eastAsiaTheme="minorHAnsi" w:hAnsiTheme="minorHAnsi" w:cs="바탕체"/>
          <w:sz w:val="21"/>
          <w:szCs w:val="21"/>
        </w:rPr>
      </w:pPr>
      <w:r w:rsidRPr="006A3DB1">
        <w:rPr>
          <w:rFonts w:asciiTheme="minorHAnsi" w:eastAsiaTheme="minorHAnsi" w:hAnsiTheme="minorHAnsi" w:cs="바탕체"/>
          <w:sz w:val="21"/>
          <w:szCs w:val="21"/>
        </w:rPr>
        <w:tab/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“을”이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표출한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광고의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내용이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“갑”이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6402E0" w:rsidRPr="006A3DB1">
        <w:rPr>
          <w:rFonts w:asciiTheme="minorHAnsi" w:eastAsiaTheme="minorHAnsi" w:hAnsiTheme="minorHAnsi" w:cs="바탕체" w:hint="eastAsia"/>
          <w:sz w:val="21"/>
          <w:szCs w:val="21"/>
        </w:rPr>
        <w:t>제공한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광고의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내용에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객관적으로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부합하지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않는다고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판단될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경우</w:t>
      </w:r>
    </w:p>
    <w:p w:rsidR="004F066C" w:rsidRPr="00471F48" w:rsidRDefault="004F066C">
      <w:pPr>
        <w:pStyle w:val="a4"/>
        <w:numPr>
          <w:ilvl w:val="0"/>
          <w:numId w:val="4"/>
        </w:numPr>
        <w:spacing w:line="-352" w:lineRule="auto"/>
        <w:ind w:hanging="400"/>
        <w:rPr>
          <w:rFonts w:asciiTheme="minorHAnsi" w:eastAsiaTheme="minorHAnsi" w:hAnsiTheme="minorHAnsi" w:cs="바탕체"/>
          <w:sz w:val="21"/>
          <w:szCs w:val="21"/>
        </w:rPr>
      </w:pPr>
      <w:r w:rsidRPr="006A3DB1">
        <w:rPr>
          <w:rFonts w:asciiTheme="minorHAnsi" w:eastAsiaTheme="minorHAnsi" w:hAnsiTheme="minorHAnsi" w:cs="바탕체"/>
          <w:sz w:val="21"/>
          <w:szCs w:val="21"/>
        </w:rPr>
        <w:tab/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“을”이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계약의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내용을</w:t>
      </w:r>
      <w:r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6A3DB1">
        <w:rPr>
          <w:rFonts w:asciiTheme="minorHAnsi" w:eastAsiaTheme="minorHAnsi" w:hAnsiTheme="minorHAnsi" w:cs="바탕체" w:hint="eastAsia"/>
          <w:sz w:val="21"/>
          <w:szCs w:val="21"/>
        </w:rPr>
        <w:t>성실히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수행하지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않을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</w:t>
      </w:r>
    </w:p>
    <w:p w:rsidR="004F066C" w:rsidRPr="00471F48" w:rsidRDefault="004F066C">
      <w:pPr>
        <w:pStyle w:val="a4"/>
        <w:numPr>
          <w:ilvl w:val="0"/>
          <w:numId w:val="4"/>
        </w:numPr>
        <w:spacing w:line="-352" w:lineRule="auto"/>
        <w:ind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파산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부도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및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재산에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대한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가압류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가처분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등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준하는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법적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절차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진행으로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인해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이행이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불가능하거나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이행이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현저히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곤란하다고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판단될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</w:t>
      </w:r>
    </w:p>
    <w:p w:rsidR="004F066C" w:rsidRPr="00471F48" w:rsidRDefault="004F066C">
      <w:pPr>
        <w:pStyle w:val="a4"/>
        <w:numPr>
          <w:ilvl w:val="0"/>
          <w:numId w:val="4"/>
        </w:numPr>
        <w:spacing w:line="-352" w:lineRule="auto"/>
        <w:ind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상호간에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별도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서면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합의한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</w:t>
      </w:r>
    </w:p>
    <w:p w:rsidR="004F066C" w:rsidRPr="00471F48" w:rsidRDefault="004F066C">
      <w:pPr>
        <w:pStyle w:val="a4"/>
        <w:numPr>
          <w:ilvl w:val="0"/>
          <w:numId w:val="4"/>
        </w:numPr>
        <w:spacing w:line="-352" w:lineRule="auto"/>
        <w:ind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금융관계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법규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위반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등으로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신용질서를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문란케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</w:t>
      </w:r>
    </w:p>
    <w:p w:rsidR="004F066C" w:rsidRPr="00471F48" w:rsidRDefault="004F066C">
      <w:pPr>
        <w:pStyle w:val="a4"/>
        <w:numPr>
          <w:ilvl w:val="0"/>
          <w:numId w:val="4"/>
        </w:numPr>
        <w:spacing w:line="-352" w:lineRule="auto"/>
        <w:ind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="006A3DB1">
        <w:rPr>
          <w:rFonts w:asciiTheme="minorHAnsi" w:eastAsiaTheme="minorHAnsi" w:hAnsiTheme="minorHAnsi" w:cs="바탕체"/>
          <w:sz w:val="21"/>
          <w:szCs w:val="21"/>
        </w:rPr>
        <w:t>“</w:t>
      </w:r>
      <w:r w:rsidR="006A3DB1">
        <w:rPr>
          <w:rFonts w:asciiTheme="minorHAnsi" w:eastAsiaTheme="minorHAnsi" w:hAnsiTheme="minorHAnsi" w:cs="바탕체" w:hint="eastAsia"/>
          <w:sz w:val="21"/>
          <w:szCs w:val="21"/>
        </w:rPr>
        <w:t>을</w:t>
      </w:r>
      <w:r w:rsidR="006A3DB1">
        <w:rPr>
          <w:rFonts w:asciiTheme="minorHAnsi" w:eastAsiaTheme="minorHAnsi" w:hAnsiTheme="minorHAnsi" w:cs="바탕체"/>
          <w:sz w:val="21"/>
          <w:szCs w:val="21"/>
        </w:rPr>
        <w:t>”</w:t>
      </w:r>
      <w:r w:rsidR="006A3DB1">
        <w:rPr>
          <w:rFonts w:asciiTheme="minorHAnsi" w:eastAsiaTheme="minorHAnsi" w:hAnsiTheme="minorHAnsi" w:cs="바탕체" w:hint="eastAsia"/>
          <w:sz w:val="21"/>
          <w:szCs w:val="21"/>
        </w:rPr>
        <w:t xml:space="preserve">이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지휘감독기관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및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관계법령의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제정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변경으로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이행할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없는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</w:t>
      </w:r>
    </w:p>
    <w:p w:rsidR="004F066C" w:rsidRPr="00471F48" w:rsidRDefault="004F066C">
      <w:pPr>
        <w:pStyle w:val="a4"/>
        <w:numPr>
          <w:ilvl w:val="0"/>
          <w:numId w:val="4"/>
        </w:numPr>
        <w:spacing w:line="-352" w:lineRule="auto"/>
        <w:ind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="006A3DB1">
        <w:rPr>
          <w:rFonts w:asciiTheme="minorHAnsi" w:eastAsiaTheme="minorHAnsi" w:hAnsiTheme="minorHAnsi" w:cs="바탕체"/>
          <w:sz w:val="21"/>
          <w:szCs w:val="21"/>
        </w:rPr>
        <w:t>“</w:t>
      </w:r>
      <w:r w:rsidR="006A3DB1">
        <w:rPr>
          <w:rFonts w:asciiTheme="minorHAnsi" w:eastAsiaTheme="minorHAnsi" w:hAnsiTheme="minorHAnsi" w:cs="바탕체" w:hint="eastAsia"/>
          <w:sz w:val="21"/>
          <w:szCs w:val="21"/>
        </w:rPr>
        <w:t>을</w:t>
      </w:r>
      <w:r w:rsidR="006A3DB1">
        <w:rPr>
          <w:rFonts w:asciiTheme="minorHAnsi" w:eastAsiaTheme="minorHAnsi" w:hAnsiTheme="minorHAnsi" w:cs="바탕체"/>
          <w:sz w:val="21"/>
          <w:szCs w:val="21"/>
        </w:rPr>
        <w:t>”</w:t>
      </w:r>
      <w:r w:rsidR="006A3DB1">
        <w:rPr>
          <w:rFonts w:asciiTheme="minorHAnsi" w:eastAsiaTheme="minorHAnsi" w:hAnsiTheme="minorHAnsi" w:cs="바탕체" w:hint="eastAsia"/>
          <w:sz w:val="21"/>
          <w:szCs w:val="21"/>
        </w:rPr>
        <w:t xml:space="preserve">이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다른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회사로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흡수합병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되거나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주요자산이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양도되는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등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회사지배구조에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중대한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변화가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발생하거나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발생할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가능성이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확인되어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인하여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유지가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객관적으로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어려운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</w:t>
      </w:r>
    </w:p>
    <w:p w:rsidR="004F066C" w:rsidRPr="00471F48" w:rsidRDefault="004F066C" w:rsidP="006A3DB1">
      <w:pPr>
        <w:pStyle w:val="a4"/>
        <w:numPr>
          <w:ilvl w:val="0"/>
          <w:numId w:val="4"/>
        </w:numPr>
        <w:spacing w:line="-352" w:lineRule="auto"/>
        <w:ind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="006A3DB1">
        <w:rPr>
          <w:rFonts w:asciiTheme="minorHAnsi" w:eastAsiaTheme="minorHAnsi" w:hAnsiTheme="minorHAnsi" w:cs="바탕체" w:hint="eastAsia"/>
          <w:sz w:val="21"/>
          <w:szCs w:val="21"/>
        </w:rPr>
        <w:t>“을”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대하여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해산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파산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화의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회사정리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기업구조개선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(Work-out)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또는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유사한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절차가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신청되거나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동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절차가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개시되는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또는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기업구조조정촉진법상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채권은행에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대하여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부실징후기업으로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판단되는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또는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6A3DB1" w:rsidRPr="006A3DB1">
        <w:rPr>
          <w:rFonts w:asciiTheme="minorHAnsi" w:eastAsiaTheme="minorHAnsi" w:hAnsiTheme="minorHAnsi" w:cs="바탕체"/>
          <w:sz w:val="21"/>
          <w:szCs w:val="21"/>
        </w:rPr>
        <w:t>“</w:t>
      </w:r>
      <w:r w:rsidR="006A3DB1" w:rsidRPr="006A3DB1">
        <w:rPr>
          <w:rFonts w:asciiTheme="minorHAnsi" w:eastAsiaTheme="minorHAnsi" w:hAnsiTheme="minorHAnsi" w:cs="바탕체" w:hint="eastAsia"/>
          <w:sz w:val="21"/>
          <w:szCs w:val="21"/>
        </w:rPr>
        <w:t>을</w:t>
      </w:r>
      <w:r w:rsidR="006A3DB1" w:rsidRPr="006A3DB1">
        <w:rPr>
          <w:rFonts w:asciiTheme="minorHAnsi" w:eastAsiaTheme="minorHAnsi" w:hAnsiTheme="minorHAnsi" w:cs="바탕체"/>
          <w:sz w:val="21"/>
          <w:szCs w:val="21"/>
        </w:rPr>
        <w:t>”</w:t>
      </w:r>
      <w:r w:rsidR="006A3DB1" w:rsidRPr="006A3DB1">
        <w:rPr>
          <w:rFonts w:asciiTheme="minorHAnsi" w:eastAsiaTheme="minorHAnsi" w:hAnsiTheme="minorHAnsi" w:cs="바탕체" w:hint="eastAsia"/>
          <w:sz w:val="21"/>
          <w:szCs w:val="21"/>
        </w:rPr>
        <w:t>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발행한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수표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또는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어음이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부도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처리된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</w:t>
      </w:r>
    </w:p>
    <w:p w:rsidR="004F066C" w:rsidRPr="00471F48" w:rsidRDefault="004F066C" w:rsidP="006A3DB1">
      <w:pPr>
        <w:pStyle w:val="a4"/>
        <w:numPr>
          <w:ilvl w:val="0"/>
          <w:numId w:val="4"/>
        </w:numPr>
        <w:spacing w:line="-352" w:lineRule="auto"/>
        <w:ind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lastRenderedPageBreak/>
        <w:tab/>
      </w:r>
      <w:r w:rsidR="006A3DB1" w:rsidRPr="006A3DB1">
        <w:rPr>
          <w:rFonts w:asciiTheme="minorHAnsi" w:eastAsiaTheme="minorHAnsi" w:hAnsiTheme="minorHAnsi" w:cs="바탕체" w:hint="eastAsia"/>
          <w:sz w:val="21"/>
          <w:szCs w:val="21"/>
        </w:rPr>
        <w:t>“을”이</w:t>
      </w:r>
      <w:r w:rsidR="006A3DB1" w:rsidRPr="006A3DB1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불가항력적인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사유로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인하여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이행할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없는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</w:t>
      </w: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8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하자발생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및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보수</w:t>
      </w:r>
      <w:r w:rsidRPr="00471F48">
        <w:rPr>
          <w:rFonts w:asciiTheme="minorHAnsi" w:eastAsiaTheme="minorHAnsi" w:hAnsiTheme="minorHAnsi" w:cs="바탕체"/>
          <w:sz w:val="21"/>
          <w:szCs w:val="21"/>
        </w:rPr>
        <w:t>)</w:t>
      </w:r>
    </w:p>
    <w:p w:rsidR="004F066C" w:rsidRPr="00471F48" w:rsidRDefault="004F066C">
      <w:pPr>
        <w:pStyle w:val="a4"/>
        <w:numPr>
          <w:ilvl w:val="0"/>
          <w:numId w:val="5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>2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광고도안에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의하여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광고물이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운영되지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않거나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광고물의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오손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파손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퇴색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등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일반적이고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객관적인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하자가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발생하는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“을”에게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하자보수를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요구할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있다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EF18C9" w:rsidRDefault="004F066C">
      <w:pPr>
        <w:pStyle w:val="a4"/>
        <w:numPr>
          <w:ilvl w:val="0"/>
          <w:numId w:val="5"/>
        </w:numPr>
        <w:spacing w:line="-352" w:lineRule="auto"/>
        <w:ind w:left="826" w:hanging="400"/>
        <w:rPr>
          <w:rFonts w:asciiTheme="minorHAnsi" w:eastAsiaTheme="minorHAnsi" w:hAnsiTheme="minorHAnsi" w:cs="바탕체"/>
          <w:color w:val="auto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하자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보수를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요구한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날로부터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3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이내에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필요한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조치를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식별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가능한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사진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첨부로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결과를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보고하여야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="004400E8">
        <w:rPr>
          <w:rFonts w:asciiTheme="minorHAnsi" w:eastAsiaTheme="minorHAnsi" w:hAnsiTheme="minorHAnsi" w:cs="바탕체" w:hint="eastAsia"/>
          <w:sz w:val="21"/>
          <w:szCs w:val="21"/>
        </w:rPr>
        <w:t>하며,</w:t>
      </w:r>
      <w:r w:rsidR="003C44C9" w:rsidRPr="00EF18C9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 하자 보수 기간 동안 운영되지 못한 광고물을 제3조에 따라 해당 기간(</w:t>
      </w:r>
      <w:r w:rsidR="001B02EB" w:rsidRPr="00EF18C9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 xml:space="preserve">노출 </w:t>
      </w:r>
      <w:r w:rsidR="003C44C9" w:rsidRPr="00EF18C9">
        <w:rPr>
          <w:rFonts w:asciiTheme="minorHAnsi" w:eastAsiaTheme="minorHAnsi" w:hAnsiTheme="minorHAnsi" w:cs="바탕체" w:hint="eastAsia"/>
          <w:color w:val="auto"/>
          <w:sz w:val="21"/>
          <w:szCs w:val="21"/>
        </w:rPr>
        <w:t>횟수)만큼 추가로 운영하여야 한다.</w:t>
      </w:r>
    </w:p>
    <w:p w:rsidR="004F066C" w:rsidRPr="00471F48" w:rsidRDefault="004F066C">
      <w:pPr>
        <w:pStyle w:val="a4"/>
        <w:numPr>
          <w:ilvl w:val="0"/>
          <w:numId w:val="5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>2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항의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proofErr w:type="spellStart"/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기간내에</w:t>
      </w:r>
      <w:proofErr w:type="spellEnd"/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하자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보수에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필요한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조치를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하지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않을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>7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따라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해지하고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손해배상을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청구할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있다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471F48" w:rsidRDefault="004F066C">
      <w:pPr>
        <w:pStyle w:val="a4"/>
        <w:numPr>
          <w:ilvl w:val="0"/>
          <w:numId w:val="5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proofErr w:type="spellStart"/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본조에</w:t>
      </w:r>
      <w:proofErr w:type="spellEnd"/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따른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하자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보수에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필요한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비용은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부담으로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한다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9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</w:t>
      </w:r>
      <w:r w:rsidR="001E7CB4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/>
          <w:sz w:val="21"/>
          <w:szCs w:val="21"/>
        </w:rPr>
        <w:t>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양도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및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담보제공금지</w:t>
      </w:r>
      <w:r w:rsidRPr="00471F48">
        <w:rPr>
          <w:rFonts w:asciiTheme="minorHAnsi" w:eastAsiaTheme="minorHAnsi" w:hAnsiTheme="minorHAnsi" w:cs="바탕체"/>
          <w:sz w:val="21"/>
          <w:szCs w:val="21"/>
        </w:rPr>
        <w:t>)</w:t>
      </w:r>
    </w:p>
    <w:p w:rsidR="004F066C" w:rsidRPr="00471F48" w:rsidRDefault="004F066C">
      <w:pPr>
        <w:pStyle w:val="a4"/>
        <w:numPr>
          <w:ilvl w:val="0"/>
          <w:numId w:val="6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>3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자에게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양도하거나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담보의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목적으로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제공할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없다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471F48" w:rsidRDefault="004F066C">
      <w:pPr>
        <w:pStyle w:val="a4"/>
        <w:numPr>
          <w:ilvl w:val="0"/>
          <w:numId w:val="6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사전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서면동의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없이는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계약상의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의무의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이행에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관하여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3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자와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하도급계약을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체결할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없다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. </w:t>
      </w: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10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</w:t>
      </w:r>
      <w:r w:rsidR="001E7CB4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/>
          <w:sz w:val="21"/>
          <w:szCs w:val="21"/>
        </w:rPr>
        <w:t>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관할법원</w:t>
      </w:r>
      <w:r w:rsidRPr="00471F48">
        <w:rPr>
          <w:rFonts w:asciiTheme="minorHAnsi" w:eastAsiaTheme="minorHAnsi" w:hAnsiTheme="minorHAnsi" w:cs="바탕체"/>
          <w:sz w:val="21"/>
          <w:szCs w:val="21"/>
        </w:rPr>
        <w:t>)</w:t>
      </w:r>
    </w:p>
    <w:p w:rsidR="004F066C" w:rsidRPr="00471F48" w:rsidRDefault="004F066C">
      <w:pPr>
        <w:pStyle w:val="a3"/>
        <w:spacing w:line="-352" w:lineRule="auto"/>
        <w:ind w:left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관련하여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분쟁이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발생한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상호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협의하여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해결하도록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하되</w:t>
      </w:r>
      <w:r w:rsidR="00D14155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협의가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이루어지지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않아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소송이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발생할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경우에는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서울중앙지방법원을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관할법원으로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한다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11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기밀정보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누설방지</w:t>
      </w:r>
      <w:r w:rsidRPr="00471F48">
        <w:rPr>
          <w:rFonts w:asciiTheme="minorHAnsi" w:eastAsiaTheme="minorHAnsi" w:hAnsiTheme="minorHAnsi" w:cs="바탕체"/>
          <w:sz w:val="21"/>
          <w:szCs w:val="21"/>
        </w:rPr>
        <w:t>)</w:t>
      </w:r>
    </w:p>
    <w:p w:rsidR="004F066C" w:rsidRPr="00471F48" w:rsidRDefault="004F066C">
      <w:pPr>
        <w:pStyle w:val="a4"/>
        <w:numPr>
          <w:ilvl w:val="0"/>
          <w:numId w:val="7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관련하여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="바탕" w:eastAsia="바탕" w:hAnsi="바탕" w:cs="바탕" w:hint="eastAsia"/>
          <w:sz w:val="21"/>
          <w:szCs w:val="21"/>
        </w:rPr>
        <w:t>知得</w:t>
      </w:r>
      <w:r w:rsidRPr="00471F48">
        <w:rPr>
          <w:rFonts w:ascii="맑은 고딕" w:hAnsi="맑은 고딕" w:cs="맑은 고딕" w:hint="eastAsia"/>
          <w:sz w:val="21"/>
          <w:szCs w:val="21"/>
        </w:rPr>
        <w:t>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영업상의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비밀을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3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자에게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누설하거나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목적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이외의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용도로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사용하여서는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안되며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인한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손실이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발생시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배상책임을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진다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471F48" w:rsidRDefault="004F066C">
      <w:pPr>
        <w:pStyle w:val="a4"/>
        <w:numPr>
          <w:ilvl w:val="0"/>
          <w:numId w:val="7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proofErr w:type="spellStart"/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금융사</w:t>
      </w:r>
      <w:proofErr w:type="spellEnd"/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고객정보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보호정책과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관련하여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직</w:t>
      </w:r>
      <w:r w:rsidR="001E7CB4" w:rsidRPr="00471F48">
        <w:rPr>
          <w:rFonts w:asciiTheme="minorHAnsi" w:eastAsiaTheme="minorHAnsi" w:hAnsiTheme="minorHAnsi" w:cs="바탕체"/>
          <w:sz w:val="21"/>
          <w:szCs w:val="21"/>
        </w:rPr>
        <w:t>,</w:t>
      </w:r>
      <w:r w:rsidR="001E7CB4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간접적으로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습득한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고객정보를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사용하거나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>3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자에게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절대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누설해서는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아니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되며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인하여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“갑”에게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손해가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발생한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경우에는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배상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책임을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진다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471F48" w:rsidRDefault="004F066C">
      <w:pPr>
        <w:pStyle w:val="a4"/>
        <w:numPr>
          <w:ilvl w:val="0"/>
          <w:numId w:val="7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>1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항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및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>2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항의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비밀유지의무는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계약기간은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물론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종료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또는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해지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이후에도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존속한다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12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청렴계약</w:t>
      </w:r>
      <w:r w:rsidRPr="00471F48">
        <w:rPr>
          <w:rFonts w:asciiTheme="minorHAnsi" w:eastAsiaTheme="minorHAnsi" w:hAnsiTheme="minorHAnsi" w:cs="바탕체"/>
          <w:sz w:val="21"/>
          <w:szCs w:val="21"/>
        </w:rPr>
        <w:t>)</w:t>
      </w:r>
    </w:p>
    <w:p w:rsidR="004F066C" w:rsidRPr="00471F48" w:rsidRDefault="004F066C">
      <w:pPr>
        <w:pStyle w:val="a3"/>
        <w:spacing w:line="-352" w:lineRule="auto"/>
        <w:ind w:left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계약체결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및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계약이행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과정에서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관계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임직원에게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직·간접적으로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부당한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선물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향응이나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이익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등을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제공하지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아니하며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위반할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경우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계약해지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등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불이익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처분과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관련하여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민·형사상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일체의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이의를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제기하지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않는다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 w:hint="eastAsia"/>
          <w:sz w:val="21"/>
          <w:szCs w:val="21"/>
        </w:rPr>
        <w:lastRenderedPageBreak/>
        <w:t>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13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조</w:t>
      </w:r>
      <w:r w:rsidR="001E7CB4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/>
          <w:sz w:val="21"/>
          <w:szCs w:val="21"/>
        </w:rPr>
        <w:t>(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기타사항</w:t>
      </w:r>
      <w:r w:rsidRPr="00471F48">
        <w:rPr>
          <w:rFonts w:asciiTheme="minorHAnsi" w:eastAsiaTheme="minorHAnsi" w:hAnsiTheme="minorHAnsi" w:cs="바탕체"/>
          <w:sz w:val="21"/>
          <w:szCs w:val="21"/>
        </w:rPr>
        <w:t>)</w:t>
      </w:r>
    </w:p>
    <w:p w:rsidR="004F066C" w:rsidRPr="00471F48" w:rsidRDefault="004F066C">
      <w:pPr>
        <w:pStyle w:val="a4"/>
        <w:numPr>
          <w:ilvl w:val="0"/>
          <w:numId w:val="8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명시되어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있지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않은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사항은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상호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협의로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결정하고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,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합의가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이루어지지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않으면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관계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법령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및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통용되는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상관습에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따른다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471F48" w:rsidRDefault="004F066C">
      <w:pPr>
        <w:pStyle w:val="a4"/>
        <w:numPr>
          <w:ilvl w:val="0"/>
          <w:numId w:val="8"/>
        </w:numPr>
        <w:spacing w:line="-352" w:lineRule="auto"/>
        <w:ind w:left="826" w:hanging="4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ab/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본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성실히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이행하기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위하여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proofErr w:type="spellStart"/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계약시</w:t>
      </w:r>
      <w:proofErr w:type="spellEnd"/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2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통을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작성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“갑”과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“을”이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서명·기명</w:t>
      </w:r>
      <w:r w:rsidR="00984A94"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날인한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후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각각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1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통씩</w:t>
      </w:r>
      <w:r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>보관한다</w:t>
      </w:r>
      <w:r w:rsidRPr="00471F48">
        <w:rPr>
          <w:rFonts w:asciiTheme="minorHAnsi" w:eastAsiaTheme="minorHAnsi" w:hAnsiTheme="minorHAnsi" w:cs="바탕체"/>
          <w:sz w:val="21"/>
          <w:szCs w:val="21"/>
        </w:rPr>
        <w:t>.</w:t>
      </w: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F066C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</w:p>
    <w:p w:rsidR="004F066C" w:rsidRPr="00471F48" w:rsidRDefault="00471F48">
      <w:pPr>
        <w:pStyle w:val="a3"/>
        <w:spacing w:line="-352" w:lineRule="auto"/>
        <w:ind w:firstLine="6800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Fonts w:asciiTheme="minorHAnsi" w:eastAsiaTheme="minorHAnsi" w:hAnsiTheme="minorHAnsi" w:cs="바탕체"/>
          <w:sz w:val="21"/>
          <w:szCs w:val="21"/>
        </w:rPr>
        <w:t>20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  </w:t>
      </w:r>
      <w:r w:rsidR="004F066C" w:rsidRPr="00471F48">
        <w:rPr>
          <w:rFonts w:asciiTheme="minorHAnsi" w:eastAsiaTheme="minorHAnsi" w:hAnsiTheme="minorHAnsi" w:cs="바탕체" w:hint="eastAsia"/>
          <w:sz w:val="21"/>
          <w:szCs w:val="21"/>
        </w:rPr>
        <w:t>년</w:t>
      </w:r>
      <w:r w:rsidR="00603A00"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="00603A00" w:rsidRPr="00471F48">
        <w:rPr>
          <w:rFonts w:asciiTheme="minorHAnsi" w:eastAsiaTheme="minorHAnsi" w:hAnsiTheme="minorHAnsi" w:cs="바탕체"/>
          <w:sz w:val="21"/>
          <w:szCs w:val="21"/>
        </w:rPr>
        <w:t xml:space="preserve">  </w:t>
      </w:r>
      <w:r w:rsidR="004F066C" w:rsidRPr="00471F48">
        <w:rPr>
          <w:rFonts w:asciiTheme="minorHAnsi" w:eastAsiaTheme="minorHAnsi" w:hAnsiTheme="minorHAnsi" w:cs="바탕체"/>
          <w:sz w:val="21"/>
          <w:szCs w:val="21"/>
        </w:rPr>
        <w:t> </w:t>
      </w:r>
      <w:r w:rsidR="004F066C" w:rsidRPr="00471F48">
        <w:rPr>
          <w:rFonts w:asciiTheme="minorHAnsi" w:eastAsiaTheme="minorHAnsi" w:hAnsiTheme="minorHAnsi" w:cs="바탕체" w:hint="eastAsia"/>
          <w:sz w:val="21"/>
          <w:szCs w:val="21"/>
        </w:rPr>
        <w:t>월</w:t>
      </w:r>
      <w:r w:rsidRPr="00471F48">
        <w:rPr>
          <w:rFonts w:asciiTheme="minorHAnsi" w:eastAsiaTheme="minorHAnsi" w:hAnsiTheme="minorHAnsi" w:cs="바탕체" w:hint="eastAsia"/>
          <w:sz w:val="21"/>
          <w:szCs w:val="21"/>
        </w:rPr>
        <w:t xml:space="preserve"> </w:t>
      </w:r>
      <w:r w:rsidR="004F066C" w:rsidRPr="00471F48">
        <w:rPr>
          <w:rFonts w:asciiTheme="minorHAnsi" w:eastAsiaTheme="minorHAnsi" w:hAnsiTheme="minorHAnsi" w:cs="바탕체"/>
          <w:sz w:val="21"/>
          <w:szCs w:val="21"/>
        </w:rPr>
        <w:t xml:space="preserve">    </w:t>
      </w:r>
      <w:r w:rsidR="004F066C" w:rsidRPr="00471F48">
        <w:rPr>
          <w:rFonts w:asciiTheme="minorHAnsi" w:eastAsiaTheme="minorHAnsi" w:hAnsiTheme="minorHAnsi" w:cs="바탕체" w:hint="eastAsia"/>
          <w:sz w:val="21"/>
          <w:szCs w:val="21"/>
        </w:rPr>
        <w:t>일</w:t>
      </w:r>
      <w:r w:rsidR="004F066C" w:rsidRPr="00471F48">
        <w:rPr>
          <w:rFonts w:asciiTheme="minorHAnsi" w:eastAsiaTheme="minorHAnsi" w:hAnsiTheme="minorHAnsi" w:cs="바탕체"/>
          <w:sz w:val="21"/>
          <w:szCs w:val="21"/>
        </w:rPr>
        <w:t xml:space="preserve"> </w:t>
      </w:r>
    </w:p>
    <w:p w:rsidR="004F066C" w:rsidRPr="00471F48" w:rsidRDefault="00471F48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A5B2B2" wp14:editId="6AC51D78">
                <wp:simplePos x="0" y="0"/>
                <wp:positionH relativeFrom="column">
                  <wp:posOffset>3367405</wp:posOffset>
                </wp:positionH>
                <wp:positionV relativeFrom="paragraph">
                  <wp:posOffset>168275</wp:posOffset>
                </wp:positionV>
                <wp:extent cx="2292350" cy="1376680"/>
                <wp:effectExtent l="0" t="0" r="0" b="0"/>
                <wp:wrapNone/>
                <wp:docPr id="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137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43D8" w:rsidRDefault="001D43D8" w:rsidP="001D43D8">
                            <w:pPr>
                              <w:spacing w:line="240" w:lineRule="auto"/>
                            </w:pPr>
                            <w:r>
                              <w:rPr>
                                <w:rFonts w:hint="eastAsia"/>
                              </w:rPr>
                              <w:t>을: OOOOOOOOOOO</w:t>
                            </w:r>
                          </w:p>
                          <w:p w:rsidR="001D43D8" w:rsidRDefault="001D43D8" w:rsidP="001D43D8">
                            <w:pPr>
                              <w:spacing w:line="240" w:lineRule="auto"/>
                            </w:pPr>
                          </w:p>
                          <w:p w:rsidR="001D43D8" w:rsidRDefault="001D43D8" w:rsidP="001D43D8">
                            <w:pPr>
                              <w:spacing w:line="240" w:lineRule="auto"/>
                            </w:pPr>
                            <w:r>
                              <w:rPr>
                                <w:rFonts w:hint="eastAsia"/>
                              </w:rPr>
                              <w:t>OOOOOOOOOO</w:t>
                            </w:r>
                          </w:p>
                          <w:p w:rsidR="001D43D8" w:rsidRDefault="001D43D8" w:rsidP="001D43D8">
                            <w:pPr>
                              <w:spacing w:line="240" w:lineRule="auto"/>
                            </w:pPr>
                            <w:r>
                              <w:rPr>
                                <w:rFonts w:hint="eastAsia"/>
                              </w:rPr>
                              <w:t>대표이사       (인)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265.15pt;margin-top:13.25pt;width:180.5pt;height:108.4pt;z-index:25166745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" stroked="f">
                <v:textbox style="mso-fit-shape-to-text:t">
                  <w:txbxContent>
                    <w:p w:rsidR="001D43D8" w:rsidRDefault="001D43D8" w:rsidP="001D43D8">
                      <w:pPr>
                        <w:spacing w:line="240" w:lineRule="auto"/>
                      </w:pPr>
                      <w:r>
                        <w:rPr>
                          <w:rFonts w:hint="eastAsia"/>
                        </w:rPr>
                        <w:t>을: OOOOOOOOOOO</w:t>
                      </w:r>
                    </w:p>
                    <w:p w:rsidR="001D43D8" w:rsidRDefault="001D43D8" w:rsidP="001D43D8">
                      <w:pPr>
                        <w:spacing w:line="240" w:lineRule="auto"/>
                      </w:pPr>
                    </w:p>
                    <w:p w:rsidR="001D43D8" w:rsidRDefault="001D43D8" w:rsidP="001D43D8">
                      <w:pPr>
                        <w:spacing w:line="240" w:lineRule="auto"/>
                      </w:pPr>
                      <w:r>
                        <w:rPr>
                          <w:rFonts w:hint="eastAsia"/>
                        </w:rPr>
                        <w:t>OOOOOOOOOO</w:t>
                      </w:r>
                    </w:p>
                    <w:p w:rsidR="001D43D8" w:rsidRDefault="001D43D8" w:rsidP="001D43D8">
                      <w:pPr>
                        <w:spacing w:line="240" w:lineRule="auto"/>
                      </w:pPr>
                      <w:r>
                        <w:rPr>
                          <w:rFonts w:hint="eastAsia"/>
                        </w:rPr>
                        <w:t>대표이사       (인)</w:t>
                      </w:r>
                    </w:p>
                  </w:txbxContent>
                </v:textbox>
              </v:shape>
            </w:pict>
          </mc:Fallback>
        </mc:AlternateContent>
      </w:r>
    </w:p>
    <w:p w:rsidR="004F066C" w:rsidRPr="00471F48" w:rsidRDefault="00471F48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3BE71D" wp14:editId="0B1E2D43">
                <wp:simplePos x="0" y="0"/>
                <wp:positionH relativeFrom="column">
                  <wp:posOffset>33655</wp:posOffset>
                </wp:positionH>
                <wp:positionV relativeFrom="paragraph">
                  <wp:posOffset>0</wp:posOffset>
                </wp:positionV>
                <wp:extent cx="2292350" cy="1370330"/>
                <wp:effectExtent l="0" t="0" r="0" b="0"/>
                <wp:wrapNone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1370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7CB4" w:rsidRDefault="001E7CB4" w:rsidP="001E7CB4">
                            <w:pPr>
                              <w:pStyle w:val="a3"/>
                              <w:jc w:val="left"/>
                            </w:pPr>
                            <w:r>
                              <w:rPr>
                                <w:rFonts w:ascii="맑은 고딕" w:hAnsi="맑은 고딕" w:hint="eastAsia"/>
                              </w:rPr>
                              <w:t>갑: 미래에셋생명보험(주)</w:t>
                            </w:r>
                          </w:p>
                          <w:p w:rsidR="001D43D8" w:rsidRDefault="001D43D8" w:rsidP="001E7CB4">
                            <w:pPr>
                              <w:pStyle w:val="a3"/>
                              <w:jc w:val="left"/>
                              <w:rPr>
                                <w:rFonts w:ascii="맑은 고딕" w:hAnsi="맑은 고딕"/>
                              </w:rPr>
                            </w:pPr>
                          </w:p>
                          <w:p w:rsidR="001E7CB4" w:rsidRDefault="001E7CB4" w:rsidP="001E7CB4">
                            <w:pPr>
                              <w:pStyle w:val="a3"/>
                              <w:jc w:val="left"/>
                            </w:pPr>
                            <w:r>
                              <w:rPr>
                                <w:rFonts w:ascii="맑은 고딕" w:hAnsi="맑은 고딕" w:hint="eastAsia"/>
                              </w:rPr>
                              <w:t xml:space="preserve">서울시 강남구 </w:t>
                            </w:r>
                            <w:proofErr w:type="spellStart"/>
                            <w:r>
                              <w:rPr>
                                <w:rFonts w:ascii="맑은 고딕" w:hAnsi="맑은 고딕" w:hint="eastAsia"/>
                              </w:rPr>
                              <w:t>테헤란로</w:t>
                            </w:r>
                            <w:proofErr w:type="spellEnd"/>
                            <w:r>
                              <w:rPr>
                                <w:rFonts w:ascii="맑은 고딕" w:hAnsi="맑은 고딕" w:hint="eastAsia"/>
                              </w:rPr>
                              <w:t xml:space="preserve"> 507</w:t>
                            </w:r>
                          </w:p>
                          <w:p w:rsidR="001E7CB4" w:rsidRDefault="001E7CB4" w:rsidP="001E7CB4">
                            <w:pPr>
                              <w:pStyle w:val="a3"/>
                              <w:jc w:val="left"/>
                            </w:pPr>
                            <w:r>
                              <w:rPr>
                                <w:rFonts w:ascii="맑은 고딕" w:hAnsi="맑은 고딕" w:hint="eastAsia"/>
                              </w:rPr>
                              <w:t xml:space="preserve">(삼성동, </w:t>
                            </w:r>
                            <w:proofErr w:type="spellStart"/>
                            <w:r>
                              <w:rPr>
                                <w:rFonts w:ascii="맑은 고딕" w:hAnsi="맑은 고딕" w:hint="eastAsia"/>
                              </w:rPr>
                              <w:t>일송빌딩</w:t>
                            </w:r>
                            <w:proofErr w:type="spellEnd"/>
                            <w:r>
                              <w:rPr>
                                <w:rFonts w:ascii="맑은 고딕" w:hAnsi="맑은 고딕" w:hint="eastAsia"/>
                              </w:rPr>
                              <w:t>)</w:t>
                            </w:r>
                          </w:p>
                          <w:p w:rsidR="001E7CB4" w:rsidRPr="001E7CB4" w:rsidRDefault="001E7CB4" w:rsidP="001D43D8">
                            <w:pPr>
                              <w:pStyle w:val="a3"/>
                              <w:jc w:val="left"/>
                            </w:pPr>
                            <w:r>
                              <w:rPr>
                                <w:rFonts w:ascii="맑은 고딕" w:hAnsi="맑은 고딕" w:hint="eastAsia"/>
                              </w:rPr>
                              <w:t>대표이사 하 만 덕 (인)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.65pt;margin-top:0;width:180.5pt;height:107.9pt;z-index:25166540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" stroked="f">
                <v:textbox>
                  <w:txbxContent>
                    <w:p w:rsidR="001E7CB4" w:rsidRDefault="001E7CB4" w:rsidP="001E7CB4">
                      <w:pPr>
                        <w:pStyle w:val="a3"/>
                        <w:jc w:val="left"/>
                      </w:pPr>
                      <w:r>
                        <w:rPr>
                          <w:rFonts w:ascii="맑은 고딕" w:hAnsi="맑은 고딕" w:hint="eastAsia"/>
                        </w:rPr>
                        <w:t>갑: 미래에셋생명보험(주)</w:t>
                      </w:r>
                    </w:p>
                    <w:p w:rsidR="001D43D8" w:rsidRDefault="001D43D8" w:rsidP="001E7CB4">
                      <w:pPr>
                        <w:pStyle w:val="a3"/>
                        <w:jc w:val="left"/>
                        <w:rPr>
                          <w:rFonts w:ascii="맑은 고딕" w:hAnsi="맑은 고딕"/>
                        </w:rPr>
                      </w:pPr>
                    </w:p>
                    <w:p w:rsidR="001E7CB4" w:rsidRDefault="001E7CB4" w:rsidP="001E7CB4">
                      <w:pPr>
                        <w:pStyle w:val="a3"/>
                        <w:jc w:val="left"/>
                      </w:pPr>
                      <w:r>
                        <w:rPr>
                          <w:rFonts w:ascii="맑은 고딕" w:hAnsi="맑은 고딕" w:hint="eastAsia"/>
                        </w:rPr>
                        <w:t xml:space="preserve">서울시 강남구 </w:t>
                      </w:r>
                      <w:proofErr w:type="spellStart"/>
                      <w:r>
                        <w:rPr>
                          <w:rFonts w:ascii="맑은 고딕" w:hAnsi="맑은 고딕" w:hint="eastAsia"/>
                        </w:rPr>
                        <w:t>테헤란로</w:t>
                      </w:r>
                      <w:proofErr w:type="spellEnd"/>
                      <w:r>
                        <w:rPr>
                          <w:rFonts w:ascii="맑은 고딕" w:hAnsi="맑은 고딕" w:hint="eastAsia"/>
                        </w:rPr>
                        <w:t xml:space="preserve"> 507</w:t>
                      </w:r>
                    </w:p>
                    <w:p w:rsidR="001E7CB4" w:rsidRDefault="001E7CB4" w:rsidP="001E7CB4">
                      <w:pPr>
                        <w:pStyle w:val="a3"/>
                        <w:jc w:val="left"/>
                      </w:pPr>
                      <w:r>
                        <w:rPr>
                          <w:rFonts w:ascii="맑은 고딕" w:hAnsi="맑은 고딕" w:hint="eastAsia"/>
                        </w:rPr>
                        <w:t xml:space="preserve">(삼성동, </w:t>
                      </w:r>
                      <w:proofErr w:type="spellStart"/>
                      <w:r>
                        <w:rPr>
                          <w:rFonts w:ascii="맑은 고딕" w:hAnsi="맑은 고딕" w:hint="eastAsia"/>
                        </w:rPr>
                        <w:t>일송빌딩</w:t>
                      </w:r>
                      <w:proofErr w:type="spellEnd"/>
                      <w:r>
                        <w:rPr>
                          <w:rFonts w:ascii="맑은 고딕" w:hAnsi="맑은 고딕" w:hint="eastAsia"/>
                        </w:rPr>
                        <w:t>)</w:t>
                      </w:r>
                    </w:p>
                    <w:p w:rsidR="001E7CB4" w:rsidRPr="001E7CB4" w:rsidRDefault="001E7CB4" w:rsidP="001D43D8">
                      <w:pPr>
                        <w:pStyle w:val="a3"/>
                        <w:jc w:val="left"/>
                      </w:pPr>
                      <w:r>
                        <w:rPr>
                          <w:rFonts w:ascii="맑은 고딕" w:hAnsi="맑은 고딕" w:hint="eastAsia"/>
                        </w:rPr>
                        <w:t>대표이사 하 만 덕 (인)</w:t>
                      </w:r>
                    </w:p>
                  </w:txbxContent>
                </v:textbox>
              </v:shape>
            </w:pict>
          </mc:Fallback>
        </mc:AlternateContent>
      </w:r>
    </w:p>
    <w:p w:rsidR="004F066C" w:rsidRPr="00471F48" w:rsidRDefault="004F066C" w:rsidP="004E24C2">
      <w:pPr>
        <w:pStyle w:val="a3"/>
        <w:spacing w:line="-352" w:lineRule="auto"/>
        <w:rPr>
          <w:rFonts w:asciiTheme="minorHAnsi" w:eastAsiaTheme="minorHAnsi" w:hAnsiTheme="minorHAnsi" w:cs="바탕체"/>
          <w:sz w:val="21"/>
          <w:szCs w:val="21"/>
        </w:rPr>
      </w:pPr>
      <w:r w:rsidRPr="00471F48">
        <w:rPr>
          <w:rStyle w:val="Char0"/>
          <w:rFonts w:asciiTheme="minorHAnsi" w:eastAsiaTheme="minorHAnsi" w:hAnsiTheme="minorHAnsi" w:cs="바탕체"/>
          <w:sz w:val="21"/>
          <w:szCs w:val="21"/>
        </w:rPr>
        <w:t xml:space="preserve"> </w:t>
      </w:r>
    </w:p>
    <w:sectPr w:rsidR="004F066C" w:rsidRPr="00471F48">
      <w:pgSz w:w="11906" w:h="16838"/>
      <w:pgMar w:top="1701" w:right="1440" w:bottom="1440" w:left="1440" w:header="850" w:footer="448" w:gutter="0"/>
      <w:pgNumType w:start="1"/>
      <w:cols w:space="720"/>
      <w:noEndnote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ins/administrator" w:date="2016-10-26T14:19:00Z" w:initials="i">
    <w:p w:rsidR="00230355" w:rsidRDefault="00230355">
      <w:pPr>
        <w:pStyle w:val="a9"/>
      </w:pPr>
      <w:r>
        <w:rPr>
          <w:rStyle w:val="a8"/>
        </w:rPr>
        <w:annotationRef/>
      </w:r>
      <w:proofErr w:type="spellStart"/>
      <w:r w:rsidR="00DB4677">
        <w:rPr>
          <w:rFonts w:hint="eastAsia"/>
        </w:rPr>
        <w:t>헤럴드경제</w:t>
      </w:r>
      <w:proofErr w:type="spellEnd"/>
      <w:r w:rsidR="00DB4677">
        <w:rPr>
          <w:rFonts w:hint="eastAsia"/>
        </w:rPr>
        <w:t xml:space="preserve"> 기사페이지 기사 상단 배너</w:t>
      </w:r>
    </w:p>
  </w:comment>
  <w:comment w:id="1" w:author="ins/administrator" w:date="2016-10-26T14:20:00Z" w:initials="i">
    <w:p w:rsidR="00DB4677" w:rsidRDefault="00DB4677">
      <w:pPr>
        <w:pStyle w:val="a9"/>
      </w:pPr>
      <w:r>
        <w:rPr>
          <w:rStyle w:val="a8"/>
        </w:rPr>
        <w:annotationRef/>
      </w:r>
      <w:r>
        <w:rPr>
          <w:rFonts w:hint="eastAsia"/>
        </w:rPr>
        <w:t>234*60mm</w:t>
      </w:r>
    </w:p>
  </w:comment>
  <w:comment w:id="2" w:author="ins/administrator" w:date="2016-10-26T14:21:00Z" w:initials="i">
    <w:p w:rsidR="00DB4677" w:rsidRDefault="00DB4677">
      <w:pPr>
        <w:pStyle w:val="a9"/>
      </w:pPr>
      <w:r>
        <w:rPr>
          <w:rStyle w:val="a8"/>
        </w:rPr>
        <w:annotationRef/>
      </w:r>
      <w:r>
        <w:rPr>
          <w:rFonts w:hint="eastAsia"/>
        </w:rPr>
        <w:t xml:space="preserve">온라인 기사 </w:t>
      </w:r>
      <w:proofErr w:type="spellStart"/>
      <w:r>
        <w:rPr>
          <w:rFonts w:hint="eastAsia"/>
        </w:rPr>
        <w:t>접속시</w:t>
      </w:r>
      <w:proofErr w:type="spellEnd"/>
      <w:r>
        <w:rPr>
          <w:rFonts w:hint="eastAsia"/>
        </w:rPr>
        <w:t xml:space="preserve"> 상단 배너 </w:t>
      </w:r>
      <w:proofErr w:type="spellStart"/>
      <w:r>
        <w:rPr>
          <w:rFonts w:hint="eastAsia"/>
        </w:rPr>
        <w:t>광고게첨</w:t>
      </w:r>
      <w:proofErr w:type="spellEnd"/>
    </w:p>
  </w:comment>
  <w:comment w:id="3" w:author="ins/administrator" w:date="2016-11-08T11:14:00Z" w:initials="i">
    <w:p w:rsidR="004400E8" w:rsidRDefault="00DB4677">
      <w:pPr>
        <w:pStyle w:val="a9"/>
      </w:pPr>
      <w:r>
        <w:rPr>
          <w:rStyle w:val="a8"/>
        </w:rPr>
        <w:annotationRef/>
      </w:r>
      <w:r>
        <w:rPr>
          <w:rFonts w:hint="eastAsia"/>
        </w:rPr>
        <w:t>10,000,000원(부가세별도)</w:t>
      </w:r>
      <w:r w:rsidR="004400E8">
        <w:rPr>
          <w:rFonts w:hint="eastAsia"/>
        </w:rPr>
        <w:t xml:space="preserve">/ </w:t>
      </w:r>
      <w:proofErr w:type="spellStart"/>
      <w:r w:rsidR="004400E8">
        <w:rPr>
          <w:rFonts w:hint="eastAsia"/>
        </w:rPr>
        <w:t>선지급</w:t>
      </w:r>
      <w:proofErr w:type="spellEnd"/>
      <w:r w:rsidR="004400E8">
        <w:rPr>
          <w:rFonts w:hint="eastAsia"/>
        </w:rPr>
        <w:t xml:space="preserve"> or </w:t>
      </w:r>
      <w:proofErr w:type="spellStart"/>
      <w:r w:rsidR="004400E8">
        <w:rPr>
          <w:rFonts w:hint="eastAsia"/>
        </w:rPr>
        <w:t>후지급</w:t>
      </w:r>
      <w:proofErr w:type="spellEnd"/>
    </w:p>
  </w:comment>
  <w:comment w:id="4" w:author="ins/administrator" w:date="2016-10-26T14:22:00Z" w:initials="i">
    <w:p w:rsidR="00DB4677" w:rsidRDefault="00DB4677">
      <w:pPr>
        <w:pStyle w:val="a9"/>
      </w:pPr>
      <w:r>
        <w:rPr>
          <w:rStyle w:val="a8"/>
        </w:rPr>
        <w:annotationRef/>
      </w:r>
      <w:r>
        <w:rPr>
          <w:rFonts w:hint="eastAsia"/>
        </w:rPr>
        <w:t>노출 횟수: 고정배너 소재1개로 약200만(예상)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E81" w:rsidRDefault="00DF7E81" w:rsidP="00AC5982">
      <w:pPr>
        <w:spacing w:after="0" w:line="240" w:lineRule="auto"/>
      </w:pPr>
      <w:r>
        <w:separator/>
      </w:r>
    </w:p>
  </w:endnote>
  <w:endnote w:type="continuationSeparator" w:id="0">
    <w:p w:rsidR="00DF7E81" w:rsidRDefault="00DF7E81" w:rsidP="00AC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ÇÑÄÄ¹ÙÅÁ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E81" w:rsidRDefault="00DF7E81" w:rsidP="00AC5982">
      <w:pPr>
        <w:spacing w:after="0" w:line="240" w:lineRule="auto"/>
      </w:pPr>
      <w:r>
        <w:separator/>
      </w:r>
    </w:p>
  </w:footnote>
  <w:footnote w:type="continuationSeparator" w:id="0">
    <w:p w:rsidR="00DF7E81" w:rsidRDefault="00DF7E81" w:rsidP="00AC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0"/>
    <w:lvl w:ilvl="0">
      <w:start w:val="1"/>
      <w:numFmt w:val="decimal"/>
      <w:suff w:val="nothing"/>
      <w:lvlText w:val="%1)"/>
      <w:lvlJc w:val="left"/>
      <w:rPr>
        <w:rFonts w:cs="Times New Roman"/>
      </w:rPr>
    </w:lvl>
    <w:lvl w:ilvl="1">
      <w:start w:val="1"/>
      <w:numFmt w:val="upperLetter"/>
      <w:suff w:val="nothing"/>
      <w:lvlText w:val="%2."/>
      <w:lvlJc w:val="left"/>
      <w:rPr>
        <w:rFonts w:cs="Times New Roman"/>
      </w:rPr>
    </w:lvl>
    <w:lvl w:ilvl="2">
      <w:start w:val="1"/>
      <w:numFmt w:val="lowerRoman"/>
      <w:suff w:val="nothing"/>
      <w:lvlText w:val="%3."/>
      <w:lvlJc w:val="right"/>
      <w:rPr>
        <w:rFonts w:cs="Times New Roman"/>
      </w:rPr>
    </w:lvl>
    <w:lvl w:ilvl="3">
      <w:start w:val="1"/>
      <w:numFmt w:val="decimal"/>
      <w:suff w:val="nothing"/>
      <w:lvlText w:val="%4."/>
      <w:lvlJc w:val="left"/>
      <w:rPr>
        <w:rFonts w:cs="Times New Roman"/>
      </w:rPr>
    </w:lvl>
    <w:lvl w:ilvl="4">
      <w:start w:val="1"/>
      <w:numFmt w:val="upperLetter"/>
      <w:suff w:val="nothing"/>
      <w:lvlText w:val="%5."/>
      <w:lvlJc w:val="left"/>
      <w:rPr>
        <w:rFonts w:cs="Times New Roman"/>
      </w:rPr>
    </w:lvl>
    <w:lvl w:ilvl="5">
      <w:start w:val="1"/>
      <w:numFmt w:val="lowerRoman"/>
      <w:suff w:val="nothing"/>
      <w:lvlText w:val="%6."/>
      <w:lvlJc w:val="right"/>
      <w:rPr>
        <w:rFonts w:cs="Times New Roman"/>
      </w:rPr>
    </w:lvl>
    <w:lvl w:ilvl="6">
      <w:start w:val="1"/>
      <w:numFmt w:val="decimal"/>
      <w:suff w:val="nothing"/>
      <w:lvlText w:val="%7.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">
    <w:nsid w:val="00000002"/>
    <w:multiLevelType w:val="multilevel"/>
    <w:tmpl w:val="00000000"/>
    <w:lvl w:ilvl="0">
      <w:start w:val="1"/>
      <w:numFmt w:val="decimal"/>
      <w:suff w:val="nothing"/>
      <w:lvlText w:val="%1)"/>
      <w:lvlJc w:val="left"/>
      <w:rPr>
        <w:rFonts w:cs="Times New Roman"/>
      </w:rPr>
    </w:lvl>
    <w:lvl w:ilvl="1">
      <w:start w:val="1"/>
      <w:numFmt w:val="upperLetter"/>
      <w:suff w:val="nothing"/>
      <w:lvlText w:val="%2."/>
      <w:lvlJc w:val="left"/>
      <w:rPr>
        <w:rFonts w:cs="Times New Roman"/>
      </w:rPr>
    </w:lvl>
    <w:lvl w:ilvl="2">
      <w:start w:val="1"/>
      <w:numFmt w:val="lowerRoman"/>
      <w:suff w:val="nothing"/>
      <w:lvlText w:val="%3."/>
      <w:lvlJc w:val="right"/>
      <w:rPr>
        <w:rFonts w:cs="Times New Roman"/>
      </w:rPr>
    </w:lvl>
    <w:lvl w:ilvl="3">
      <w:start w:val="1"/>
      <w:numFmt w:val="decimal"/>
      <w:suff w:val="nothing"/>
      <w:lvlText w:val="%4."/>
      <w:lvlJc w:val="left"/>
      <w:rPr>
        <w:rFonts w:cs="Times New Roman"/>
      </w:rPr>
    </w:lvl>
    <w:lvl w:ilvl="4">
      <w:start w:val="1"/>
      <w:numFmt w:val="upperLetter"/>
      <w:suff w:val="nothing"/>
      <w:lvlText w:val="%5."/>
      <w:lvlJc w:val="left"/>
      <w:rPr>
        <w:rFonts w:cs="Times New Roman"/>
      </w:rPr>
    </w:lvl>
    <w:lvl w:ilvl="5">
      <w:start w:val="1"/>
      <w:numFmt w:val="lowerRoman"/>
      <w:suff w:val="nothing"/>
      <w:lvlText w:val="%6."/>
      <w:lvlJc w:val="right"/>
      <w:rPr>
        <w:rFonts w:cs="Times New Roman"/>
      </w:rPr>
    </w:lvl>
    <w:lvl w:ilvl="6">
      <w:start w:val="1"/>
      <w:numFmt w:val="decimal"/>
      <w:suff w:val="nothing"/>
      <w:lvlText w:val="%7.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">
    <w:nsid w:val="00000003"/>
    <w:multiLevelType w:val="multilevel"/>
    <w:tmpl w:val="00000000"/>
    <w:lvl w:ilvl="0">
      <w:start w:val="1"/>
      <w:numFmt w:val="decimal"/>
      <w:suff w:val="nothing"/>
      <w:lvlText w:val="%1)"/>
      <w:lvlJc w:val="left"/>
      <w:rPr>
        <w:rFonts w:cs="Times New Roman"/>
      </w:rPr>
    </w:lvl>
    <w:lvl w:ilvl="1">
      <w:start w:val="1"/>
      <w:numFmt w:val="upperLetter"/>
      <w:suff w:val="nothing"/>
      <w:lvlText w:val="%2."/>
      <w:lvlJc w:val="left"/>
      <w:rPr>
        <w:rFonts w:cs="Times New Roman"/>
      </w:rPr>
    </w:lvl>
    <w:lvl w:ilvl="2">
      <w:start w:val="1"/>
      <w:numFmt w:val="lowerRoman"/>
      <w:suff w:val="nothing"/>
      <w:lvlText w:val="%3."/>
      <w:lvlJc w:val="right"/>
      <w:rPr>
        <w:rFonts w:cs="Times New Roman"/>
      </w:rPr>
    </w:lvl>
    <w:lvl w:ilvl="3">
      <w:start w:val="1"/>
      <w:numFmt w:val="decimal"/>
      <w:suff w:val="nothing"/>
      <w:lvlText w:val="%4."/>
      <w:lvlJc w:val="left"/>
      <w:rPr>
        <w:rFonts w:cs="Times New Roman"/>
      </w:rPr>
    </w:lvl>
    <w:lvl w:ilvl="4">
      <w:start w:val="1"/>
      <w:numFmt w:val="upperLetter"/>
      <w:suff w:val="nothing"/>
      <w:lvlText w:val="%5."/>
      <w:lvlJc w:val="left"/>
      <w:rPr>
        <w:rFonts w:cs="Times New Roman"/>
      </w:rPr>
    </w:lvl>
    <w:lvl w:ilvl="5">
      <w:start w:val="1"/>
      <w:numFmt w:val="lowerRoman"/>
      <w:suff w:val="nothing"/>
      <w:lvlText w:val="%6."/>
      <w:lvlJc w:val="right"/>
      <w:rPr>
        <w:rFonts w:cs="Times New Roman"/>
      </w:rPr>
    </w:lvl>
    <w:lvl w:ilvl="6">
      <w:start w:val="1"/>
      <w:numFmt w:val="decimal"/>
      <w:suff w:val="nothing"/>
      <w:lvlText w:val="%7.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">
    <w:nsid w:val="00000004"/>
    <w:multiLevelType w:val="multilevel"/>
    <w:tmpl w:val="00000000"/>
    <w:lvl w:ilvl="0">
      <w:start w:val="1"/>
      <w:numFmt w:val="decimal"/>
      <w:suff w:val="nothing"/>
      <w:lvlText w:val="%1)"/>
      <w:lvlJc w:val="left"/>
      <w:rPr>
        <w:rFonts w:cs="Times New Roman"/>
      </w:rPr>
    </w:lvl>
    <w:lvl w:ilvl="1">
      <w:start w:val="1"/>
      <w:numFmt w:val="upperLetter"/>
      <w:suff w:val="nothing"/>
      <w:lvlText w:val="%2."/>
      <w:lvlJc w:val="left"/>
      <w:rPr>
        <w:rFonts w:cs="Times New Roman"/>
      </w:rPr>
    </w:lvl>
    <w:lvl w:ilvl="2">
      <w:start w:val="1"/>
      <w:numFmt w:val="lowerRoman"/>
      <w:suff w:val="nothing"/>
      <w:lvlText w:val="%3."/>
      <w:lvlJc w:val="right"/>
      <w:rPr>
        <w:rFonts w:cs="Times New Roman"/>
      </w:rPr>
    </w:lvl>
    <w:lvl w:ilvl="3">
      <w:start w:val="1"/>
      <w:numFmt w:val="decimal"/>
      <w:suff w:val="nothing"/>
      <w:lvlText w:val="%4."/>
      <w:lvlJc w:val="left"/>
      <w:rPr>
        <w:rFonts w:cs="Times New Roman"/>
      </w:rPr>
    </w:lvl>
    <w:lvl w:ilvl="4">
      <w:start w:val="1"/>
      <w:numFmt w:val="upperLetter"/>
      <w:suff w:val="nothing"/>
      <w:lvlText w:val="%5."/>
      <w:lvlJc w:val="left"/>
      <w:rPr>
        <w:rFonts w:cs="Times New Roman"/>
      </w:rPr>
    </w:lvl>
    <w:lvl w:ilvl="5">
      <w:start w:val="1"/>
      <w:numFmt w:val="lowerRoman"/>
      <w:suff w:val="nothing"/>
      <w:lvlText w:val="%6."/>
      <w:lvlJc w:val="right"/>
      <w:rPr>
        <w:rFonts w:cs="Times New Roman"/>
      </w:rPr>
    </w:lvl>
    <w:lvl w:ilvl="6">
      <w:start w:val="1"/>
      <w:numFmt w:val="decimal"/>
      <w:suff w:val="nothing"/>
      <w:lvlText w:val="%7.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">
    <w:nsid w:val="00000005"/>
    <w:multiLevelType w:val="multilevel"/>
    <w:tmpl w:val="00000000"/>
    <w:lvl w:ilvl="0">
      <w:start w:val="1"/>
      <w:numFmt w:val="decimal"/>
      <w:suff w:val="nothing"/>
      <w:lvlText w:val="%1)"/>
      <w:lvlJc w:val="left"/>
      <w:rPr>
        <w:rFonts w:cs="Times New Roman"/>
      </w:rPr>
    </w:lvl>
    <w:lvl w:ilvl="1">
      <w:start w:val="1"/>
      <w:numFmt w:val="upperLetter"/>
      <w:suff w:val="nothing"/>
      <w:lvlText w:val="%2."/>
      <w:lvlJc w:val="left"/>
      <w:rPr>
        <w:rFonts w:cs="Times New Roman"/>
      </w:rPr>
    </w:lvl>
    <w:lvl w:ilvl="2">
      <w:start w:val="1"/>
      <w:numFmt w:val="lowerRoman"/>
      <w:suff w:val="nothing"/>
      <w:lvlText w:val="%3."/>
      <w:lvlJc w:val="right"/>
      <w:rPr>
        <w:rFonts w:cs="Times New Roman"/>
      </w:rPr>
    </w:lvl>
    <w:lvl w:ilvl="3">
      <w:start w:val="1"/>
      <w:numFmt w:val="decimal"/>
      <w:suff w:val="nothing"/>
      <w:lvlText w:val="%4."/>
      <w:lvlJc w:val="left"/>
      <w:rPr>
        <w:rFonts w:cs="Times New Roman"/>
      </w:rPr>
    </w:lvl>
    <w:lvl w:ilvl="4">
      <w:start w:val="1"/>
      <w:numFmt w:val="upperLetter"/>
      <w:suff w:val="nothing"/>
      <w:lvlText w:val="%5."/>
      <w:lvlJc w:val="left"/>
      <w:rPr>
        <w:rFonts w:cs="Times New Roman"/>
      </w:rPr>
    </w:lvl>
    <w:lvl w:ilvl="5">
      <w:start w:val="1"/>
      <w:numFmt w:val="lowerRoman"/>
      <w:suff w:val="nothing"/>
      <w:lvlText w:val="%6."/>
      <w:lvlJc w:val="right"/>
      <w:rPr>
        <w:rFonts w:cs="Times New Roman"/>
      </w:rPr>
    </w:lvl>
    <w:lvl w:ilvl="6">
      <w:start w:val="1"/>
      <w:numFmt w:val="decimal"/>
      <w:suff w:val="nothing"/>
      <w:lvlText w:val="%7.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5">
    <w:nsid w:val="00000006"/>
    <w:multiLevelType w:val="multilevel"/>
    <w:tmpl w:val="00000000"/>
    <w:lvl w:ilvl="0">
      <w:start w:val="1"/>
      <w:numFmt w:val="decimal"/>
      <w:suff w:val="nothing"/>
      <w:lvlText w:val="%1)"/>
      <w:lvlJc w:val="left"/>
      <w:rPr>
        <w:rFonts w:cs="Times New Roman"/>
      </w:rPr>
    </w:lvl>
    <w:lvl w:ilvl="1">
      <w:start w:val="1"/>
      <w:numFmt w:val="upperLetter"/>
      <w:suff w:val="nothing"/>
      <w:lvlText w:val="%2."/>
      <w:lvlJc w:val="left"/>
      <w:rPr>
        <w:rFonts w:cs="Times New Roman"/>
      </w:rPr>
    </w:lvl>
    <w:lvl w:ilvl="2">
      <w:start w:val="1"/>
      <w:numFmt w:val="lowerRoman"/>
      <w:suff w:val="nothing"/>
      <w:lvlText w:val="%3."/>
      <w:lvlJc w:val="right"/>
      <w:rPr>
        <w:rFonts w:cs="Times New Roman"/>
      </w:rPr>
    </w:lvl>
    <w:lvl w:ilvl="3">
      <w:start w:val="1"/>
      <w:numFmt w:val="decimal"/>
      <w:suff w:val="nothing"/>
      <w:lvlText w:val="%4."/>
      <w:lvlJc w:val="left"/>
      <w:rPr>
        <w:rFonts w:cs="Times New Roman"/>
      </w:rPr>
    </w:lvl>
    <w:lvl w:ilvl="4">
      <w:start w:val="1"/>
      <w:numFmt w:val="upperLetter"/>
      <w:suff w:val="nothing"/>
      <w:lvlText w:val="%5."/>
      <w:lvlJc w:val="left"/>
      <w:rPr>
        <w:rFonts w:cs="Times New Roman"/>
      </w:rPr>
    </w:lvl>
    <w:lvl w:ilvl="5">
      <w:start w:val="1"/>
      <w:numFmt w:val="lowerRoman"/>
      <w:suff w:val="nothing"/>
      <w:lvlText w:val="%6."/>
      <w:lvlJc w:val="right"/>
      <w:rPr>
        <w:rFonts w:cs="Times New Roman"/>
      </w:rPr>
    </w:lvl>
    <w:lvl w:ilvl="6">
      <w:start w:val="1"/>
      <w:numFmt w:val="decimal"/>
      <w:suff w:val="nothing"/>
      <w:lvlText w:val="%7.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6">
    <w:nsid w:val="00000007"/>
    <w:multiLevelType w:val="multilevel"/>
    <w:tmpl w:val="00000000"/>
    <w:lvl w:ilvl="0">
      <w:start w:val="1"/>
      <w:numFmt w:val="decimal"/>
      <w:suff w:val="nothing"/>
      <w:lvlText w:val="%1)"/>
      <w:lvlJc w:val="left"/>
      <w:rPr>
        <w:rFonts w:cs="Times New Roman"/>
      </w:rPr>
    </w:lvl>
    <w:lvl w:ilvl="1">
      <w:start w:val="1"/>
      <w:numFmt w:val="upperLetter"/>
      <w:suff w:val="nothing"/>
      <w:lvlText w:val="%2."/>
      <w:lvlJc w:val="left"/>
      <w:rPr>
        <w:rFonts w:cs="Times New Roman"/>
      </w:rPr>
    </w:lvl>
    <w:lvl w:ilvl="2">
      <w:start w:val="1"/>
      <w:numFmt w:val="lowerRoman"/>
      <w:suff w:val="nothing"/>
      <w:lvlText w:val="%3."/>
      <w:lvlJc w:val="right"/>
      <w:rPr>
        <w:rFonts w:cs="Times New Roman"/>
      </w:rPr>
    </w:lvl>
    <w:lvl w:ilvl="3">
      <w:start w:val="1"/>
      <w:numFmt w:val="decimal"/>
      <w:suff w:val="nothing"/>
      <w:lvlText w:val="%4."/>
      <w:lvlJc w:val="left"/>
      <w:rPr>
        <w:rFonts w:cs="Times New Roman"/>
      </w:rPr>
    </w:lvl>
    <w:lvl w:ilvl="4">
      <w:start w:val="1"/>
      <w:numFmt w:val="upperLetter"/>
      <w:suff w:val="nothing"/>
      <w:lvlText w:val="%5."/>
      <w:lvlJc w:val="left"/>
      <w:rPr>
        <w:rFonts w:cs="Times New Roman"/>
      </w:rPr>
    </w:lvl>
    <w:lvl w:ilvl="5">
      <w:start w:val="1"/>
      <w:numFmt w:val="lowerRoman"/>
      <w:suff w:val="nothing"/>
      <w:lvlText w:val="%6."/>
      <w:lvlJc w:val="right"/>
      <w:rPr>
        <w:rFonts w:cs="Times New Roman"/>
      </w:rPr>
    </w:lvl>
    <w:lvl w:ilvl="6">
      <w:start w:val="1"/>
      <w:numFmt w:val="decimal"/>
      <w:suff w:val="nothing"/>
      <w:lvlText w:val="%7.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7">
    <w:nsid w:val="00000008"/>
    <w:multiLevelType w:val="multilevel"/>
    <w:tmpl w:val="00000000"/>
    <w:lvl w:ilvl="0">
      <w:start w:val="1"/>
      <w:numFmt w:val="decimal"/>
      <w:suff w:val="nothing"/>
      <w:lvlText w:val="%1)"/>
      <w:lvlJc w:val="left"/>
      <w:rPr>
        <w:rFonts w:cs="Times New Roman"/>
      </w:rPr>
    </w:lvl>
    <w:lvl w:ilvl="1">
      <w:start w:val="1"/>
      <w:numFmt w:val="upperLetter"/>
      <w:suff w:val="nothing"/>
      <w:lvlText w:val="%2."/>
      <w:lvlJc w:val="left"/>
      <w:rPr>
        <w:rFonts w:cs="Times New Roman"/>
      </w:rPr>
    </w:lvl>
    <w:lvl w:ilvl="2">
      <w:start w:val="1"/>
      <w:numFmt w:val="lowerRoman"/>
      <w:suff w:val="nothing"/>
      <w:lvlText w:val="%3."/>
      <w:lvlJc w:val="right"/>
      <w:rPr>
        <w:rFonts w:cs="Times New Roman"/>
      </w:rPr>
    </w:lvl>
    <w:lvl w:ilvl="3">
      <w:start w:val="1"/>
      <w:numFmt w:val="decimal"/>
      <w:suff w:val="nothing"/>
      <w:lvlText w:val="%4."/>
      <w:lvlJc w:val="left"/>
      <w:rPr>
        <w:rFonts w:cs="Times New Roman"/>
      </w:rPr>
    </w:lvl>
    <w:lvl w:ilvl="4">
      <w:start w:val="1"/>
      <w:numFmt w:val="upperLetter"/>
      <w:suff w:val="nothing"/>
      <w:lvlText w:val="%5."/>
      <w:lvlJc w:val="left"/>
      <w:rPr>
        <w:rFonts w:cs="Times New Roman"/>
      </w:rPr>
    </w:lvl>
    <w:lvl w:ilvl="5">
      <w:start w:val="1"/>
      <w:numFmt w:val="lowerRoman"/>
      <w:suff w:val="nothing"/>
      <w:lvlText w:val="%6."/>
      <w:lvlJc w:val="right"/>
      <w:rPr>
        <w:rFonts w:cs="Times New Roman"/>
      </w:rPr>
    </w:lvl>
    <w:lvl w:ilvl="6">
      <w:start w:val="1"/>
      <w:numFmt w:val="decimal"/>
      <w:suff w:val="nothing"/>
      <w:lvlText w:val="%7.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8">
    <w:nsid w:val="210E3BDC"/>
    <w:multiLevelType w:val="hybridMultilevel"/>
    <w:tmpl w:val="B21A13F6"/>
    <w:lvl w:ilvl="0" w:tplc="81AE811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5F551BFD"/>
    <w:multiLevelType w:val="hybridMultilevel"/>
    <w:tmpl w:val="E4B6B936"/>
    <w:lvl w:ilvl="0" w:tplc="DABCDFB0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07C"/>
    <w:rsid w:val="00011461"/>
    <w:rsid w:val="00097B0B"/>
    <w:rsid w:val="001B02EB"/>
    <w:rsid w:val="001D43D8"/>
    <w:rsid w:val="001E7CB4"/>
    <w:rsid w:val="00230355"/>
    <w:rsid w:val="003C44C9"/>
    <w:rsid w:val="003E26AA"/>
    <w:rsid w:val="004400E8"/>
    <w:rsid w:val="00471F48"/>
    <w:rsid w:val="004842C6"/>
    <w:rsid w:val="004E24C2"/>
    <w:rsid w:val="004F066C"/>
    <w:rsid w:val="005560F4"/>
    <w:rsid w:val="0058224D"/>
    <w:rsid w:val="00603A00"/>
    <w:rsid w:val="006402E0"/>
    <w:rsid w:val="006A3DB1"/>
    <w:rsid w:val="0074607C"/>
    <w:rsid w:val="007A3BC8"/>
    <w:rsid w:val="008456D4"/>
    <w:rsid w:val="009602AD"/>
    <w:rsid w:val="00984A94"/>
    <w:rsid w:val="00985709"/>
    <w:rsid w:val="00A70972"/>
    <w:rsid w:val="00AC5982"/>
    <w:rsid w:val="00AF4541"/>
    <w:rsid w:val="00B25E60"/>
    <w:rsid w:val="00B74F84"/>
    <w:rsid w:val="00BC53D1"/>
    <w:rsid w:val="00BE4A3A"/>
    <w:rsid w:val="00D14155"/>
    <w:rsid w:val="00DB4677"/>
    <w:rsid w:val="00DF7E81"/>
    <w:rsid w:val="00E9144A"/>
    <w:rsid w:val="00E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65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semiHidden="1" w:uiPriority="5"/>
    <w:lsdException w:name="footer" w:semiHidden="1" w:uiPriority="4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styleId="a4">
    <w:name w:val="List Paragraph"/>
    <w:basedOn w:val="a"/>
    <w:uiPriority w:val="2"/>
    <w:qFormat/>
    <w:pPr>
      <w:adjustRightInd w:val="0"/>
      <w:spacing w:after="0" w:line="240" w:lineRule="auto"/>
      <w:ind w:left="800"/>
      <w:textAlignment w:val="baseline"/>
    </w:pPr>
    <w:rPr>
      <w:rFonts w:ascii="ÇÑÄÄ¹ÙÅÁ" w:hAnsi="ÇÑÄÄ¹ÙÅÁ" w:cs="ÇÑÄÄ¹ÙÅÁ"/>
      <w:color w:val="000000"/>
      <w:kern w:val="0"/>
      <w:szCs w:val="20"/>
    </w:rPr>
  </w:style>
  <w:style w:type="paragraph" w:styleId="a5">
    <w:name w:val="footer"/>
    <w:basedOn w:val="a"/>
    <w:link w:val="Char"/>
    <w:uiPriority w:val="4"/>
    <w:pPr>
      <w:tabs>
        <w:tab w:val="right" w:pos="4513"/>
        <w:tab w:val="left" w:pos="9026"/>
      </w:tabs>
      <w:adjustRightInd w:val="0"/>
      <w:snapToGrid w:val="0"/>
      <w:spacing w:after="0" w:line="240" w:lineRule="auto"/>
      <w:textAlignment w:val="baseline"/>
    </w:pPr>
    <w:rPr>
      <w:rFonts w:ascii="ÇÑÄÄ¹ÙÅÁ" w:hAnsi="ÇÑÄÄ¹ÙÅÁ" w:cs="ÇÑÄÄ¹ÙÅÁ"/>
      <w:color w:val="000000"/>
      <w:kern w:val="0"/>
      <w:szCs w:val="20"/>
    </w:rPr>
  </w:style>
  <w:style w:type="character" w:customStyle="1" w:styleId="Char">
    <w:name w:val="바닥글 Char"/>
    <w:link w:val="a5"/>
    <w:uiPriority w:val="99"/>
    <w:semiHidden/>
    <w:locked/>
    <w:rPr>
      <w:rFonts w:cs="Times New Roman"/>
    </w:rPr>
  </w:style>
  <w:style w:type="paragraph" w:styleId="a6">
    <w:name w:val="header"/>
    <w:basedOn w:val="a"/>
    <w:link w:val="Char0"/>
    <w:uiPriority w:val="5"/>
    <w:pPr>
      <w:tabs>
        <w:tab w:val="right" w:pos="4513"/>
        <w:tab w:val="left" w:pos="9026"/>
      </w:tabs>
      <w:adjustRightInd w:val="0"/>
      <w:snapToGrid w:val="0"/>
      <w:spacing w:after="0" w:line="240" w:lineRule="auto"/>
      <w:textAlignment w:val="baseline"/>
    </w:pPr>
    <w:rPr>
      <w:rFonts w:ascii="ÇÑÄÄ¹ÙÅÁ" w:hAnsi="ÇÑÄÄ¹ÙÅÁ" w:cs="ÇÑÄÄ¹ÙÅÁ"/>
      <w:color w:val="000000"/>
      <w:kern w:val="0"/>
      <w:szCs w:val="20"/>
    </w:rPr>
  </w:style>
  <w:style w:type="character" w:customStyle="1" w:styleId="Char0">
    <w:name w:val="머리글 Char"/>
    <w:link w:val="a6"/>
    <w:uiPriority w:val="6"/>
    <w:locked/>
    <w:rPr>
      <w:rFonts w:ascii="ÇÑÄÄ¹ÙÅÁ" w:hAnsi="ÇÑÄÄ¹ÙÅÁ" w:cs="ÇÑÄÄ¹ÙÅÁ"/>
      <w:color w:val="000000"/>
      <w:sz w:val="20"/>
      <w:szCs w:val="20"/>
    </w:rPr>
  </w:style>
  <w:style w:type="paragraph" w:customStyle="1" w:styleId="1">
    <w:name w:val="바탕글1"/>
    <w:uiPriority w:val="8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10">
    <w:name w:val="일반 (웹)1"/>
    <w:uiPriority w:val="9"/>
    <w:pPr>
      <w:autoSpaceDN w:val="0"/>
      <w:adjustRightInd w:val="0"/>
      <w:spacing w:before="300" w:after="300"/>
      <w:textAlignment w:val="baseline"/>
    </w:pPr>
    <w:rPr>
      <w:rFonts w:ascii="ÇÑÄÄ¹ÙÅÁ" w:hAnsi="ÇÑÄÄ¹ÙÅÁ" w:cs="ÇÑÄÄ¹ÙÅÁ"/>
      <w:color w:val="000000"/>
      <w:sz w:val="24"/>
      <w:szCs w:val="24"/>
    </w:rPr>
  </w:style>
  <w:style w:type="paragraph" w:styleId="a7">
    <w:name w:val="Normal (Web)"/>
    <w:basedOn w:val="a"/>
    <w:uiPriority w:val="99"/>
    <w:semiHidden/>
    <w:unhideWhenUsed/>
    <w:rPr>
      <w:rFonts w:ascii="Times New Roman" w:hAnsi="Times New Roman"/>
      <w:sz w:val="24"/>
      <w:szCs w:val="24"/>
    </w:rPr>
  </w:style>
  <w:style w:type="character" w:styleId="a8">
    <w:name w:val="annotation reference"/>
    <w:uiPriority w:val="99"/>
    <w:rsid w:val="00230355"/>
    <w:rPr>
      <w:sz w:val="18"/>
      <w:szCs w:val="18"/>
    </w:rPr>
  </w:style>
  <w:style w:type="paragraph" w:styleId="a9">
    <w:name w:val="annotation text"/>
    <w:basedOn w:val="a"/>
    <w:link w:val="Char1"/>
    <w:uiPriority w:val="99"/>
    <w:rsid w:val="00230355"/>
    <w:pPr>
      <w:jc w:val="left"/>
    </w:pPr>
  </w:style>
  <w:style w:type="character" w:customStyle="1" w:styleId="Char1">
    <w:name w:val="메모 텍스트 Char"/>
    <w:link w:val="a9"/>
    <w:uiPriority w:val="99"/>
    <w:rsid w:val="00230355"/>
    <w:rPr>
      <w:kern w:val="2"/>
      <w:szCs w:val="22"/>
    </w:rPr>
  </w:style>
  <w:style w:type="paragraph" w:styleId="aa">
    <w:name w:val="annotation subject"/>
    <w:basedOn w:val="a9"/>
    <w:next w:val="a9"/>
    <w:link w:val="Char2"/>
    <w:uiPriority w:val="99"/>
    <w:rsid w:val="00230355"/>
    <w:rPr>
      <w:b/>
      <w:bCs/>
    </w:rPr>
  </w:style>
  <w:style w:type="character" w:customStyle="1" w:styleId="Char2">
    <w:name w:val="메모 주제 Char"/>
    <w:link w:val="aa"/>
    <w:uiPriority w:val="99"/>
    <w:rsid w:val="00230355"/>
    <w:rPr>
      <w:b/>
      <w:bCs/>
      <w:kern w:val="2"/>
      <w:szCs w:val="22"/>
    </w:rPr>
  </w:style>
  <w:style w:type="paragraph" w:styleId="ab">
    <w:name w:val="Balloon Text"/>
    <w:basedOn w:val="a"/>
    <w:link w:val="Char3"/>
    <w:uiPriority w:val="99"/>
    <w:rsid w:val="00230355"/>
    <w:pPr>
      <w:spacing w:after="0" w:line="240" w:lineRule="auto"/>
    </w:pPr>
    <w:rPr>
      <w:sz w:val="18"/>
      <w:szCs w:val="18"/>
    </w:rPr>
  </w:style>
  <w:style w:type="character" w:customStyle="1" w:styleId="Char3">
    <w:name w:val="풍선 도움말 텍스트 Char"/>
    <w:link w:val="ab"/>
    <w:uiPriority w:val="99"/>
    <w:rsid w:val="00230355"/>
    <w:rPr>
      <w:rFonts w:ascii="맑은 고딕" w:eastAsia="맑은 고딕" w:hAnsi="맑은 고딕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semiHidden="1" w:uiPriority="5"/>
    <w:lsdException w:name="footer" w:semiHidden="1" w:uiPriority="4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styleId="a4">
    <w:name w:val="List Paragraph"/>
    <w:basedOn w:val="a"/>
    <w:uiPriority w:val="2"/>
    <w:qFormat/>
    <w:pPr>
      <w:adjustRightInd w:val="0"/>
      <w:spacing w:after="0" w:line="240" w:lineRule="auto"/>
      <w:ind w:left="800"/>
      <w:textAlignment w:val="baseline"/>
    </w:pPr>
    <w:rPr>
      <w:rFonts w:ascii="ÇÑÄÄ¹ÙÅÁ" w:hAnsi="ÇÑÄÄ¹ÙÅÁ" w:cs="ÇÑÄÄ¹ÙÅÁ"/>
      <w:color w:val="000000"/>
      <w:kern w:val="0"/>
      <w:szCs w:val="20"/>
    </w:rPr>
  </w:style>
  <w:style w:type="paragraph" w:styleId="a5">
    <w:name w:val="footer"/>
    <w:basedOn w:val="a"/>
    <w:link w:val="Char"/>
    <w:uiPriority w:val="4"/>
    <w:pPr>
      <w:tabs>
        <w:tab w:val="right" w:pos="4513"/>
        <w:tab w:val="left" w:pos="9026"/>
      </w:tabs>
      <w:adjustRightInd w:val="0"/>
      <w:snapToGrid w:val="0"/>
      <w:spacing w:after="0" w:line="240" w:lineRule="auto"/>
      <w:textAlignment w:val="baseline"/>
    </w:pPr>
    <w:rPr>
      <w:rFonts w:ascii="ÇÑÄÄ¹ÙÅÁ" w:hAnsi="ÇÑÄÄ¹ÙÅÁ" w:cs="ÇÑÄÄ¹ÙÅÁ"/>
      <w:color w:val="000000"/>
      <w:kern w:val="0"/>
      <w:szCs w:val="20"/>
    </w:rPr>
  </w:style>
  <w:style w:type="character" w:customStyle="1" w:styleId="Char">
    <w:name w:val="바닥글 Char"/>
    <w:link w:val="a5"/>
    <w:uiPriority w:val="99"/>
    <w:semiHidden/>
    <w:locked/>
    <w:rPr>
      <w:rFonts w:cs="Times New Roman"/>
    </w:rPr>
  </w:style>
  <w:style w:type="paragraph" w:styleId="a6">
    <w:name w:val="header"/>
    <w:basedOn w:val="a"/>
    <w:link w:val="Char0"/>
    <w:uiPriority w:val="5"/>
    <w:pPr>
      <w:tabs>
        <w:tab w:val="right" w:pos="4513"/>
        <w:tab w:val="left" w:pos="9026"/>
      </w:tabs>
      <w:adjustRightInd w:val="0"/>
      <w:snapToGrid w:val="0"/>
      <w:spacing w:after="0" w:line="240" w:lineRule="auto"/>
      <w:textAlignment w:val="baseline"/>
    </w:pPr>
    <w:rPr>
      <w:rFonts w:ascii="ÇÑÄÄ¹ÙÅÁ" w:hAnsi="ÇÑÄÄ¹ÙÅÁ" w:cs="ÇÑÄÄ¹ÙÅÁ"/>
      <w:color w:val="000000"/>
      <w:kern w:val="0"/>
      <w:szCs w:val="20"/>
    </w:rPr>
  </w:style>
  <w:style w:type="character" w:customStyle="1" w:styleId="Char0">
    <w:name w:val="머리글 Char"/>
    <w:link w:val="a6"/>
    <w:uiPriority w:val="6"/>
    <w:locked/>
    <w:rPr>
      <w:rFonts w:ascii="ÇÑÄÄ¹ÙÅÁ" w:hAnsi="ÇÑÄÄ¹ÙÅÁ" w:cs="ÇÑÄÄ¹ÙÅÁ"/>
      <w:color w:val="000000"/>
      <w:sz w:val="20"/>
      <w:szCs w:val="20"/>
    </w:rPr>
  </w:style>
  <w:style w:type="paragraph" w:customStyle="1" w:styleId="1">
    <w:name w:val="바탕글1"/>
    <w:uiPriority w:val="8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10">
    <w:name w:val="일반 (웹)1"/>
    <w:uiPriority w:val="9"/>
    <w:pPr>
      <w:autoSpaceDN w:val="0"/>
      <w:adjustRightInd w:val="0"/>
      <w:spacing w:before="300" w:after="300"/>
      <w:textAlignment w:val="baseline"/>
    </w:pPr>
    <w:rPr>
      <w:rFonts w:ascii="ÇÑÄÄ¹ÙÅÁ" w:hAnsi="ÇÑÄÄ¹ÙÅÁ" w:cs="ÇÑÄÄ¹ÙÅÁ"/>
      <w:color w:val="000000"/>
      <w:sz w:val="24"/>
      <w:szCs w:val="24"/>
    </w:rPr>
  </w:style>
  <w:style w:type="paragraph" w:styleId="a7">
    <w:name w:val="Normal (Web)"/>
    <w:basedOn w:val="a"/>
    <w:uiPriority w:val="99"/>
    <w:semiHidden/>
    <w:unhideWhenUsed/>
    <w:rPr>
      <w:rFonts w:ascii="Times New Roman" w:hAnsi="Times New Roman"/>
      <w:sz w:val="24"/>
      <w:szCs w:val="24"/>
    </w:rPr>
  </w:style>
  <w:style w:type="character" w:styleId="a8">
    <w:name w:val="annotation reference"/>
    <w:uiPriority w:val="99"/>
    <w:rsid w:val="00230355"/>
    <w:rPr>
      <w:sz w:val="18"/>
      <w:szCs w:val="18"/>
    </w:rPr>
  </w:style>
  <w:style w:type="paragraph" w:styleId="a9">
    <w:name w:val="annotation text"/>
    <w:basedOn w:val="a"/>
    <w:link w:val="Char1"/>
    <w:uiPriority w:val="99"/>
    <w:rsid w:val="00230355"/>
    <w:pPr>
      <w:jc w:val="left"/>
    </w:pPr>
  </w:style>
  <w:style w:type="character" w:customStyle="1" w:styleId="Char1">
    <w:name w:val="메모 텍스트 Char"/>
    <w:link w:val="a9"/>
    <w:uiPriority w:val="99"/>
    <w:rsid w:val="00230355"/>
    <w:rPr>
      <w:kern w:val="2"/>
      <w:szCs w:val="22"/>
    </w:rPr>
  </w:style>
  <w:style w:type="paragraph" w:styleId="aa">
    <w:name w:val="annotation subject"/>
    <w:basedOn w:val="a9"/>
    <w:next w:val="a9"/>
    <w:link w:val="Char2"/>
    <w:uiPriority w:val="99"/>
    <w:rsid w:val="00230355"/>
    <w:rPr>
      <w:b/>
      <w:bCs/>
    </w:rPr>
  </w:style>
  <w:style w:type="character" w:customStyle="1" w:styleId="Char2">
    <w:name w:val="메모 주제 Char"/>
    <w:link w:val="aa"/>
    <w:uiPriority w:val="99"/>
    <w:rsid w:val="00230355"/>
    <w:rPr>
      <w:b/>
      <w:bCs/>
      <w:kern w:val="2"/>
      <w:szCs w:val="22"/>
    </w:rPr>
  </w:style>
  <w:style w:type="paragraph" w:styleId="ab">
    <w:name w:val="Balloon Text"/>
    <w:basedOn w:val="a"/>
    <w:link w:val="Char3"/>
    <w:uiPriority w:val="99"/>
    <w:rsid w:val="00230355"/>
    <w:pPr>
      <w:spacing w:after="0" w:line="240" w:lineRule="auto"/>
    </w:pPr>
    <w:rPr>
      <w:sz w:val="18"/>
      <w:szCs w:val="18"/>
    </w:rPr>
  </w:style>
  <w:style w:type="character" w:customStyle="1" w:styleId="Char3">
    <w:name w:val="풍선 도움말 텍스트 Char"/>
    <w:link w:val="ab"/>
    <w:uiPriority w:val="99"/>
    <w:rsid w:val="00230355"/>
    <w:rPr>
      <w:rFonts w:ascii="맑은 고딕" w:eastAsia="맑은 고딕" w:hAnsi="맑은 고딕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4B562-FF66-4B52-AF95-743E47ADB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818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광고 계약서 </vt:lpstr>
    </vt:vector>
  </TitlesOfParts>
  <Company/>
  <LinksUpToDate>false</LinksUpToDate>
  <CharactersWithSpaces>3410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광고 계약서 </dc:title>
  <dc:creator>고성엽</dc:creator>
  <cp:lastModifiedBy>미래에셋생명</cp:lastModifiedBy>
  <cp:revision>9</cp:revision>
  <cp:lastPrinted>2016-11-08T02:23:00Z</cp:lastPrinted>
  <dcterms:created xsi:type="dcterms:W3CDTF">2016-11-07T09:51:00Z</dcterms:created>
  <dcterms:modified xsi:type="dcterms:W3CDTF">2016-11-08T02:25:00Z</dcterms:modified>
</cp:coreProperties>
</file>